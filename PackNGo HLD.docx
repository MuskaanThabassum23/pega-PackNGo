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5563F8" w14:textId="444ECC11" w:rsidR="006253E3" w:rsidRDefault="006253E3" w:rsidP="00F979CA">
      <w:pPr>
        <w:ind w:firstLine="360"/>
        <w:jc w:val="center"/>
        <w:rPr>
          <w:rFonts w:ascii="Book Antiqua" w:hAnsi="Book Antiqua"/>
          <w:sz w:val="56"/>
          <w:szCs w:val="56"/>
          <w:lang w:val="en-IN"/>
        </w:rPr>
      </w:pPr>
      <w:r>
        <w:rPr>
          <w:rFonts w:ascii="Book Antiqua" w:hAnsi="Book Antiqua"/>
          <w:sz w:val="56"/>
          <w:szCs w:val="56"/>
          <w:lang w:val="en-IN"/>
        </w:rPr>
        <w:t>PackNGo</w:t>
      </w:r>
    </w:p>
    <w:p w14:paraId="3816AB66" w14:textId="77777777" w:rsidR="006253E3" w:rsidRDefault="006253E3" w:rsidP="006253E3">
      <w:pPr>
        <w:rPr>
          <w:rFonts w:ascii="Book Antiqua" w:hAnsi="Book Antiqua"/>
          <w:sz w:val="56"/>
          <w:szCs w:val="56"/>
          <w:lang w:val="en-IN"/>
        </w:rPr>
      </w:pPr>
    </w:p>
    <w:p w14:paraId="75603CF1" w14:textId="02006F3C" w:rsidR="006253E3" w:rsidRDefault="006253E3" w:rsidP="006253E3">
      <w:pPr>
        <w:ind w:left="360"/>
        <w:rPr>
          <w:rFonts w:ascii="Avenir Next LT Pro" w:hAnsi="Avenir Next LT Pro"/>
          <w:b/>
          <w:bCs/>
          <w:sz w:val="28"/>
          <w:szCs w:val="28"/>
          <w:lang w:val="en-IN"/>
        </w:rPr>
      </w:pPr>
      <w:r w:rsidRPr="006253E3">
        <w:rPr>
          <w:rFonts w:ascii="Avenir Next LT Pro" w:hAnsi="Avenir Next LT Pro"/>
          <w:b/>
          <w:bCs/>
          <w:sz w:val="28"/>
          <w:szCs w:val="28"/>
          <w:lang w:val="en-IN"/>
        </w:rPr>
        <w:t>UseCase Description:</w:t>
      </w:r>
    </w:p>
    <w:p w14:paraId="60BC028A" w14:textId="221CB8C8" w:rsidR="004D48E4" w:rsidRPr="00876D76" w:rsidRDefault="00F728CD" w:rsidP="006253E3">
      <w:pPr>
        <w:ind w:left="360"/>
        <w:rPr>
          <w:rFonts w:cstheme="minorHAnsi"/>
          <w:sz w:val="28"/>
          <w:szCs w:val="28"/>
          <w:lang w:val="en-IN"/>
        </w:rPr>
      </w:pPr>
      <w:r>
        <w:rPr>
          <w:rFonts w:cstheme="minorHAnsi"/>
          <w:sz w:val="28"/>
          <w:szCs w:val="28"/>
          <w:lang w:val="en-IN"/>
        </w:rPr>
        <w:t xml:space="preserve"> </w:t>
      </w:r>
      <w:r>
        <w:rPr>
          <w:rFonts w:cstheme="minorHAnsi"/>
          <w:sz w:val="28"/>
          <w:szCs w:val="28"/>
          <w:lang w:val="en-IN"/>
        </w:rPr>
        <w:tab/>
      </w:r>
      <w:r>
        <w:rPr>
          <w:rFonts w:cstheme="minorHAnsi"/>
          <w:sz w:val="28"/>
          <w:szCs w:val="28"/>
          <w:lang w:val="en-IN"/>
        </w:rPr>
        <w:tab/>
      </w:r>
      <w:r w:rsidR="00876D76" w:rsidRPr="00876D76">
        <w:rPr>
          <w:rFonts w:cstheme="minorHAnsi"/>
          <w:sz w:val="28"/>
          <w:szCs w:val="28"/>
          <w:lang w:val="en-IN"/>
        </w:rPr>
        <w:t>PackNGo aims to improve its travel services by creating a simple and efficient Travel Booking System using the Pega Platform.</w:t>
      </w:r>
      <w:r w:rsidR="00876D76" w:rsidRPr="00876D76">
        <w:rPr>
          <w:sz w:val="28"/>
          <w:szCs w:val="28"/>
        </w:rPr>
        <w:t xml:space="preserve"> </w:t>
      </w:r>
      <w:r w:rsidR="00876D76" w:rsidRPr="00876D76">
        <w:rPr>
          <w:rFonts w:cstheme="minorHAnsi"/>
          <w:sz w:val="28"/>
          <w:szCs w:val="28"/>
          <w:lang w:val="en-IN"/>
        </w:rPr>
        <w:t xml:space="preserve">This application will streamline key operations, including customer registration, travel planning, and food service management. Customers will be able to create accounts, select travel dates, budgets, locations, and modes of transport, as well as query and book meals directly through the portal. Travel managers will have the ability to review and manage customer bookings, including the approval or rejection of travel cancellations, while food managers can similarly handle food booking cancellations. Additionally, the system will provide travel managers with a unified view of all customer bookings, enabling efficient oversight and better service delivery. By automating these processes, </w:t>
      </w:r>
      <w:r w:rsidR="00876D76">
        <w:rPr>
          <w:rFonts w:cstheme="minorHAnsi"/>
          <w:sz w:val="28"/>
          <w:szCs w:val="28"/>
          <w:lang w:val="en-IN"/>
        </w:rPr>
        <w:t>PackNGo</w:t>
      </w:r>
      <w:r w:rsidR="00876D76" w:rsidRPr="00876D76">
        <w:rPr>
          <w:rFonts w:cstheme="minorHAnsi"/>
          <w:sz w:val="28"/>
          <w:szCs w:val="28"/>
          <w:lang w:val="en-IN"/>
        </w:rPr>
        <w:t xml:space="preserve"> aims to reduce operational inefficiencies, improve user experiences, and support scalable growth in its travel solutions.</w:t>
      </w:r>
    </w:p>
    <w:p w14:paraId="60605967" w14:textId="03EED9C9" w:rsidR="006253E3" w:rsidRDefault="006253E3" w:rsidP="006253E3">
      <w:pPr>
        <w:ind w:left="360"/>
        <w:rPr>
          <w:rFonts w:ascii="Avenir Next LT Pro" w:hAnsi="Avenir Next LT Pro"/>
          <w:sz w:val="28"/>
          <w:szCs w:val="28"/>
          <w:lang w:val="en-IN"/>
        </w:rPr>
      </w:pPr>
    </w:p>
    <w:p w14:paraId="57319C10" w14:textId="33166C8F" w:rsidR="00876D76" w:rsidRDefault="006253E3" w:rsidP="00F11234">
      <w:pPr>
        <w:ind w:left="360"/>
        <w:rPr>
          <w:rFonts w:ascii="Avenir Next LT Pro" w:hAnsi="Avenir Next LT Pro"/>
          <w:b/>
          <w:bCs/>
          <w:sz w:val="28"/>
          <w:szCs w:val="28"/>
          <w:lang w:val="en-IN"/>
        </w:rPr>
      </w:pPr>
      <w:r w:rsidRPr="006253E3">
        <w:rPr>
          <w:rFonts w:ascii="Avenir Next LT Pro" w:hAnsi="Avenir Next LT Pro"/>
          <w:b/>
          <w:bCs/>
          <w:sz w:val="28"/>
          <w:szCs w:val="28"/>
          <w:lang w:val="en-IN"/>
        </w:rPr>
        <w:t>Requirements:</w:t>
      </w:r>
    </w:p>
    <w:p w14:paraId="4FD3AB90" w14:textId="795FC8D0" w:rsidR="00876D76" w:rsidRPr="00F11234" w:rsidRDefault="00876D76" w:rsidP="00876D76">
      <w:pPr>
        <w:ind w:left="360"/>
        <w:rPr>
          <w:rFonts w:cstheme="minorHAnsi"/>
          <w:sz w:val="28"/>
          <w:szCs w:val="28"/>
          <w:lang w:val="en-IN"/>
        </w:rPr>
      </w:pPr>
      <w:r w:rsidRPr="00F11234">
        <w:rPr>
          <w:rFonts w:cstheme="minorHAnsi"/>
          <w:sz w:val="28"/>
          <w:szCs w:val="28"/>
          <w:lang w:val="en-IN"/>
        </w:rPr>
        <w:t>Using this online web application</w:t>
      </w:r>
    </w:p>
    <w:p w14:paraId="6F74E81A" w14:textId="11076C28" w:rsidR="00876D76" w:rsidRPr="00F728CD" w:rsidRDefault="00876D76" w:rsidP="00F11234">
      <w:pPr>
        <w:pStyle w:val="ListParagraph"/>
        <w:numPr>
          <w:ilvl w:val="0"/>
          <w:numId w:val="28"/>
        </w:numPr>
        <w:jc w:val="both"/>
        <w:rPr>
          <w:rFonts w:cstheme="minorHAnsi"/>
          <w:sz w:val="28"/>
          <w:szCs w:val="28"/>
          <w:u w:val="single"/>
          <w:lang w:val="en-IN"/>
        </w:rPr>
      </w:pPr>
      <w:r w:rsidRPr="00F728CD">
        <w:rPr>
          <w:rFonts w:cstheme="minorHAnsi"/>
          <w:sz w:val="28"/>
          <w:szCs w:val="28"/>
          <w:u w:val="single"/>
          <w:lang w:val="en-IN"/>
        </w:rPr>
        <w:t>All the customers will be able to…</w:t>
      </w:r>
    </w:p>
    <w:p w14:paraId="5BDB322C" w14:textId="44B1F2D3" w:rsidR="00876D76" w:rsidRPr="00F11234" w:rsidRDefault="00876D76" w:rsidP="00876D76">
      <w:pPr>
        <w:pStyle w:val="ListParagraph"/>
        <w:numPr>
          <w:ilvl w:val="0"/>
          <w:numId w:val="25"/>
        </w:numPr>
        <w:rPr>
          <w:rFonts w:cstheme="minorHAnsi"/>
          <w:sz w:val="28"/>
          <w:szCs w:val="28"/>
          <w:lang w:val="en-IN"/>
        </w:rPr>
      </w:pPr>
      <w:r w:rsidRPr="00F11234">
        <w:rPr>
          <w:rFonts w:cstheme="minorHAnsi"/>
          <w:sz w:val="28"/>
          <w:szCs w:val="28"/>
          <w:lang w:val="en-IN"/>
        </w:rPr>
        <w:t>Register or login to the customer portal.</w:t>
      </w:r>
    </w:p>
    <w:p w14:paraId="7347189F" w14:textId="04004A5D" w:rsidR="00876D76" w:rsidRPr="00F11234" w:rsidRDefault="00876D76" w:rsidP="00876D76">
      <w:pPr>
        <w:pStyle w:val="ListParagraph"/>
        <w:numPr>
          <w:ilvl w:val="0"/>
          <w:numId w:val="25"/>
        </w:numPr>
        <w:rPr>
          <w:rFonts w:cstheme="minorHAnsi"/>
          <w:sz w:val="28"/>
          <w:szCs w:val="28"/>
          <w:lang w:val="en-IN"/>
        </w:rPr>
      </w:pPr>
      <w:r w:rsidRPr="00F11234">
        <w:rPr>
          <w:rFonts w:cstheme="minorHAnsi"/>
          <w:sz w:val="28"/>
          <w:szCs w:val="28"/>
          <w:lang w:val="en-IN"/>
        </w:rPr>
        <w:t>Allowing customers to choose the dates, budget and location along with mode of travel.</w:t>
      </w:r>
    </w:p>
    <w:p w14:paraId="502BD8F9" w14:textId="7E4F6FA1" w:rsidR="00F11234" w:rsidRPr="00F11234" w:rsidRDefault="00F11234" w:rsidP="00F11234">
      <w:pPr>
        <w:pStyle w:val="ListParagraph"/>
        <w:numPr>
          <w:ilvl w:val="0"/>
          <w:numId w:val="25"/>
        </w:numPr>
        <w:rPr>
          <w:rFonts w:cstheme="minorHAnsi"/>
          <w:sz w:val="28"/>
          <w:szCs w:val="28"/>
          <w:lang w:val="en-IN"/>
        </w:rPr>
      </w:pPr>
      <w:r w:rsidRPr="00F11234">
        <w:rPr>
          <w:rFonts w:cstheme="minorHAnsi"/>
          <w:sz w:val="28"/>
          <w:szCs w:val="28"/>
          <w:lang w:val="en-IN"/>
        </w:rPr>
        <w:t>Select their food options for breakfast/lunch/dinner.</w:t>
      </w:r>
    </w:p>
    <w:p w14:paraId="7D7BCA30" w14:textId="67F4A3D0" w:rsidR="00F11234" w:rsidRPr="00F11234" w:rsidRDefault="00F11234" w:rsidP="00F11234">
      <w:pPr>
        <w:pStyle w:val="ListParagraph"/>
        <w:numPr>
          <w:ilvl w:val="0"/>
          <w:numId w:val="25"/>
        </w:numPr>
        <w:rPr>
          <w:rFonts w:cstheme="minorHAnsi"/>
          <w:sz w:val="28"/>
          <w:szCs w:val="28"/>
          <w:lang w:val="en-IN"/>
        </w:rPr>
      </w:pPr>
      <w:r w:rsidRPr="00F11234">
        <w:rPr>
          <w:rFonts w:cstheme="minorHAnsi"/>
          <w:sz w:val="28"/>
          <w:szCs w:val="28"/>
          <w:lang w:val="en-IN"/>
        </w:rPr>
        <w:t>Customer should pay 50% of the total amount for confirming the booking.</w:t>
      </w:r>
    </w:p>
    <w:p w14:paraId="0E0DDD05" w14:textId="1BCDC0CD" w:rsidR="00F11234" w:rsidRPr="00F728CD" w:rsidRDefault="00F11234" w:rsidP="00F728CD">
      <w:pPr>
        <w:pStyle w:val="ListParagraph"/>
        <w:numPr>
          <w:ilvl w:val="0"/>
          <w:numId w:val="25"/>
        </w:numPr>
        <w:rPr>
          <w:rFonts w:cstheme="minorHAnsi"/>
          <w:sz w:val="28"/>
          <w:szCs w:val="28"/>
          <w:lang w:val="en-IN"/>
        </w:rPr>
      </w:pPr>
      <w:r w:rsidRPr="00F11234">
        <w:rPr>
          <w:rFonts w:cstheme="minorHAnsi"/>
          <w:sz w:val="28"/>
          <w:szCs w:val="28"/>
          <w:lang w:val="en-IN"/>
        </w:rPr>
        <w:t>Customer can cancel the travel booking or food plan.</w:t>
      </w:r>
    </w:p>
    <w:p w14:paraId="14EA8880" w14:textId="0267FCAD" w:rsidR="00F11234" w:rsidRPr="00F728CD" w:rsidRDefault="00F11234" w:rsidP="00F11234">
      <w:pPr>
        <w:pStyle w:val="ListParagraph"/>
        <w:numPr>
          <w:ilvl w:val="0"/>
          <w:numId w:val="28"/>
        </w:numPr>
        <w:rPr>
          <w:rFonts w:cstheme="minorHAnsi"/>
          <w:sz w:val="28"/>
          <w:szCs w:val="28"/>
          <w:u w:val="single"/>
          <w:lang w:val="en-IN"/>
        </w:rPr>
      </w:pPr>
      <w:r w:rsidRPr="00F728CD">
        <w:rPr>
          <w:rFonts w:cstheme="minorHAnsi"/>
          <w:sz w:val="28"/>
          <w:szCs w:val="28"/>
          <w:u w:val="single"/>
          <w:lang w:val="en-IN"/>
        </w:rPr>
        <w:t>Travel Manager and Food Manager will be able to…</w:t>
      </w:r>
    </w:p>
    <w:p w14:paraId="4894662F" w14:textId="4076DD98" w:rsidR="00F11234" w:rsidRPr="00F11234" w:rsidRDefault="00F11234" w:rsidP="00F11234">
      <w:pPr>
        <w:pStyle w:val="ListParagraph"/>
        <w:numPr>
          <w:ilvl w:val="0"/>
          <w:numId w:val="29"/>
        </w:numPr>
        <w:rPr>
          <w:rFonts w:cstheme="minorHAnsi"/>
          <w:sz w:val="28"/>
          <w:szCs w:val="28"/>
          <w:lang w:val="en-IN"/>
        </w:rPr>
      </w:pPr>
      <w:r w:rsidRPr="00F11234">
        <w:rPr>
          <w:rFonts w:cstheme="minorHAnsi"/>
          <w:sz w:val="28"/>
          <w:szCs w:val="28"/>
          <w:lang w:val="en-IN"/>
        </w:rPr>
        <w:t>Access the reservation request submitted by the customers.</w:t>
      </w:r>
    </w:p>
    <w:p w14:paraId="7E06B3D6" w14:textId="207E20E9" w:rsidR="00F11234" w:rsidRDefault="00F11234" w:rsidP="00F11234">
      <w:pPr>
        <w:pStyle w:val="ListParagraph"/>
        <w:numPr>
          <w:ilvl w:val="0"/>
          <w:numId w:val="29"/>
        </w:numPr>
        <w:rPr>
          <w:rFonts w:cstheme="minorHAnsi"/>
          <w:sz w:val="28"/>
          <w:szCs w:val="28"/>
          <w:lang w:val="en-IN"/>
        </w:rPr>
      </w:pPr>
      <w:r w:rsidRPr="00F11234">
        <w:rPr>
          <w:rFonts w:cstheme="minorHAnsi"/>
          <w:sz w:val="28"/>
          <w:szCs w:val="28"/>
          <w:lang w:val="en-IN"/>
        </w:rPr>
        <w:t xml:space="preserve">Approve/reject the </w:t>
      </w:r>
      <w:r>
        <w:rPr>
          <w:rFonts w:cstheme="minorHAnsi"/>
          <w:sz w:val="28"/>
          <w:szCs w:val="28"/>
          <w:lang w:val="en-IN"/>
        </w:rPr>
        <w:t>new/</w:t>
      </w:r>
      <w:r w:rsidRPr="00F11234">
        <w:rPr>
          <w:rFonts w:cstheme="minorHAnsi"/>
          <w:sz w:val="28"/>
          <w:szCs w:val="28"/>
          <w:lang w:val="en-IN"/>
        </w:rPr>
        <w:t>cancellation request on reservation</w:t>
      </w:r>
      <w:r>
        <w:rPr>
          <w:rFonts w:cstheme="minorHAnsi"/>
          <w:sz w:val="28"/>
          <w:szCs w:val="28"/>
          <w:lang w:val="en-IN"/>
        </w:rPr>
        <w:t>s.</w:t>
      </w:r>
    </w:p>
    <w:p w14:paraId="29FE0C09" w14:textId="77777777" w:rsidR="00F728CD" w:rsidRPr="00F728CD" w:rsidRDefault="00F728CD" w:rsidP="00F728CD">
      <w:pPr>
        <w:pStyle w:val="ListParagraph"/>
        <w:rPr>
          <w:rFonts w:cstheme="minorHAnsi"/>
          <w:sz w:val="28"/>
          <w:szCs w:val="28"/>
          <w:lang w:val="en-IN"/>
        </w:rPr>
      </w:pPr>
    </w:p>
    <w:p w14:paraId="668C9F3B" w14:textId="2C218F6B" w:rsidR="006253E3" w:rsidRPr="00F728CD" w:rsidRDefault="006253E3" w:rsidP="006253E3">
      <w:pPr>
        <w:ind w:left="360"/>
        <w:rPr>
          <w:rFonts w:ascii="Avenir Next LT Pro" w:hAnsi="Avenir Next LT Pro"/>
          <w:b/>
          <w:bCs/>
          <w:sz w:val="28"/>
          <w:szCs w:val="28"/>
          <w:lang w:val="en-IN"/>
        </w:rPr>
      </w:pPr>
      <w:r w:rsidRPr="006253E3">
        <w:rPr>
          <w:rFonts w:ascii="Avenir Next LT Pro" w:hAnsi="Avenir Next LT Pro"/>
          <w:b/>
          <w:bCs/>
          <w:sz w:val="28"/>
          <w:szCs w:val="28"/>
          <w:lang w:val="en-IN"/>
        </w:rPr>
        <w:t>Application Structure</w:t>
      </w:r>
      <w:r w:rsidRPr="00F728CD">
        <w:rPr>
          <w:rFonts w:ascii="Avenir Next LT Pro" w:hAnsi="Avenir Next LT Pro"/>
          <w:b/>
          <w:bCs/>
          <w:sz w:val="28"/>
          <w:szCs w:val="28"/>
          <w:lang w:val="en-IN"/>
        </w:rPr>
        <w:t>:</w:t>
      </w:r>
    </w:p>
    <w:p w14:paraId="4E96795F" w14:textId="4CB2046D" w:rsidR="006253E3" w:rsidRPr="00F728CD" w:rsidRDefault="006253E3" w:rsidP="00F728CD">
      <w:pPr>
        <w:pStyle w:val="ListParagraph"/>
        <w:numPr>
          <w:ilvl w:val="0"/>
          <w:numId w:val="31"/>
        </w:numPr>
        <w:rPr>
          <w:rFonts w:cstheme="minorHAnsi"/>
          <w:sz w:val="28"/>
          <w:szCs w:val="28"/>
          <w:lang w:val="en-IN"/>
        </w:rPr>
      </w:pPr>
      <w:r w:rsidRPr="00F728CD">
        <w:rPr>
          <w:rFonts w:cstheme="minorHAnsi"/>
          <w:sz w:val="28"/>
          <w:szCs w:val="28"/>
          <w:lang w:val="en-IN"/>
        </w:rPr>
        <w:t>Organisation : MARS</w:t>
      </w:r>
    </w:p>
    <w:p w14:paraId="0C5B8EBE" w14:textId="18EA4EB6" w:rsidR="006253E3" w:rsidRPr="00F728CD" w:rsidRDefault="006253E3" w:rsidP="00F728CD">
      <w:pPr>
        <w:pStyle w:val="ListParagraph"/>
        <w:numPr>
          <w:ilvl w:val="0"/>
          <w:numId w:val="31"/>
        </w:numPr>
        <w:rPr>
          <w:rFonts w:cstheme="minorHAnsi"/>
          <w:sz w:val="28"/>
          <w:szCs w:val="28"/>
          <w:lang w:val="en-IN"/>
        </w:rPr>
      </w:pPr>
      <w:r w:rsidRPr="00F728CD">
        <w:rPr>
          <w:rFonts w:cstheme="minorHAnsi"/>
          <w:sz w:val="28"/>
          <w:szCs w:val="28"/>
          <w:lang w:val="en-IN"/>
        </w:rPr>
        <w:t>Application Name : PackNGo</w:t>
      </w:r>
    </w:p>
    <w:p w14:paraId="3D4C476F" w14:textId="77777777" w:rsidR="00F728CD" w:rsidRDefault="006253E3" w:rsidP="00F728CD">
      <w:pPr>
        <w:pStyle w:val="ListParagraph"/>
        <w:numPr>
          <w:ilvl w:val="0"/>
          <w:numId w:val="31"/>
        </w:numPr>
        <w:rPr>
          <w:rFonts w:cstheme="minorHAnsi"/>
          <w:sz w:val="28"/>
          <w:szCs w:val="28"/>
          <w:lang w:val="en-IN"/>
        </w:rPr>
      </w:pPr>
      <w:r w:rsidRPr="00F728CD">
        <w:rPr>
          <w:rFonts w:cstheme="minorHAnsi"/>
          <w:sz w:val="28"/>
          <w:szCs w:val="28"/>
          <w:lang w:val="en-IN"/>
        </w:rPr>
        <w:t>Division : Di</w:t>
      </w:r>
      <w:r w:rsidR="00F728CD">
        <w:rPr>
          <w:rFonts w:cstheme="minorHAnsi"/>
          <w:sz w:val="28"/>
          <w:szCs w:val="28"/>
          <w:lang w:val="en-IN"/>
        </w:rPr>
        <w:t>v</w:t>
      </w:r>
    </w:p>
    <w:p w14:paraId="3577E683" w14:textId="373CAB18" w:rsidR="004D48E4" w:rsidRPr="004A57EA" w:rsidRDefault="006253E3" w:rsidP="004D48E4">
      <w:pPr>
        <w:pStyle w:val="ListParagraph"/>
        <w:numPr>
          <w:ilvl w:val="0"/>
          <w:numId w:val="31"/>
        </w:numPr>
        <w:rPr>
          <w:rFonts w:cstheme="minorHAnsi"/>
          <w:sz w:val="28"/>
          <w:szCs w:val="28"/>
          <w:lang w:val="en-IN"/>
        </w:rPr>
      </w:pPr>
      <w:r w:rsidRPr="00F728CD">
        <w:rPr>
          <w:rFonts w:cstheme="minorHAnsi"/>
          <w:sz w:val="28"/>
          <w:szCs w:val="28"/>
          <w:lang w:val="en-IN"/>
        </w:rPr>
        <w:t>Unit : Uni</w:t>
      </w:r>
      <w:r w:rsidR="004A57EA">
        <w:rPr>
          <w:rFonts w:cstheme="minorHAnsi"/>
          <w:sz w:val="28"/>
          <w:szCs w:val="28"/>
          <w:lang w:val="en-IN"/>
        </w:rPr>
        <w:t>t</w:t>
      </w:r>
    </w:p>
    <w:p w14:paraId="15256B04" w14:textId="5787337F" w:rsidR="00F728CD" w:rsidRDefault="006253E3" w:rsidP="00F728CD">
      <w:pPr>
        <w:ind w:left="360"/>
        <w:rPr>
          <w:rFonts w:ascii="Avenir Next LT Pro" w:hAnsi="Avenir Next LT Pro"/>
          <w:sz w:val="28"/>
          <w:szCs w:val="28"/>
          <w:lang w:val="en-IN"/>
        </w:rPr>
      </w:pPr>
      <w:r w:rsidRPr="006253E3">
        <w:rPr>
          <w:rFonts w:ascii="Avenir Next LT Pro" w:hAnsi="Avenir Next LT Pro"/>
          <w:b/>
          <w:bCs/>
          <w:sz w:val="28"/>
          <w:szCs w:val="28"/>
          <w:lang w:val="en-IN"/>
        </w:rPr>
        <w:lastRenderedPageBreak/>
        <w:t>Case types</w:t>
      </w:r>
      <w:r w:rsidRPr="00F728CD">
        <w:rPr>
          <w:rFonts w:ascii="Avenir Next LT Pro" w:hAnsi="Avenir Next LT Pro"/>
          <w:b/>
          <w:bCs/>
          <w:sz w:val="28"/>
          <w:szCs w:val="28"/>
          <w:lang w:val="en-IN"/>
        </w:rPr>
        <w:t>:</w:t>
      </w:r>
    </w:p>
    <w:p w14:paraId="6D255C25" w14:textId="35E6F871" w:rsidR="00C44C79" w:rsidRDefault="004D48E4" w:rsidP="004A57EA">
      <w:pPr>
        <w:pStyle w:val="ListParagraph"/>
        <w:numPr>
          <w:ilvl w:val="0"/>
          <w:numId w:val="30"/>
        </w:numPr>
        <w:rPr>
          <w:rFonts w:cstheme="minorHAnsi"/>
          <w:b/>
          <w:bCs/>
          <w:sz w:val="28"/>
          <w:szCs w:val="28"/>
          <w:u w:val="single"/>
          <w:lang w:val="en-IN"/>
        </w:rPr>
      </w:pPr>
      <w:r w:rsidRPr="00A90EF1">
        <w:rPr>
          <w:rFonts w:cstheme="minorHAnsi"/>
          <w:b/>
          <w:bCs/>
          <w:sz w:val="28"/>
          <w:szCs w:val="28"/>
          <w:u w:val="single"/>
          <w:lang w:val="en-IN"/>
        </w:rPr>
        <w:t>Travel Booking</w:t>
      </w:r>
    </w:p>
    <w:p w14:paraId="239289E8" w14:textId="77777777" w:rsidR="00433CCA" w:rsidRDefault="00433CCA" w:rsidP="00433CCA">
      <w:pPr>
        <w:pStyle w:val="ListParagraph"/>
        <w:ind w:left="1080"/>
        <w:rPr>
          <w:rFonts w:cstheme="minorHAnsi"/>
          <w:b/>
          <w:bCs/>
          <w:sz w:val="28"/>
          <w:szCs w:val="28"/>
          <w:u w:val="single"/>
          <w:lang w:val="en-IN"/>
        </w:rPr>
      </w:pPr>
    </w:p>
    <w:p w14:paraId="10047A6E" w14:textId="69403742" w:rsidR="00433CCA" w:rsidRDefault="00433CCA" w:rsidP="00433CCA">
      <w:pPr>
        <w:pStyle w:val="NormalWeb"/>
      </w:pPr>
      <w:r>
        <w:rPr>
          <w:noProof/>
        </w:rPr>
        <w:drawing>
          <wp:inline distT="0" distB="0" distL="0" distR="0" wp14:anchorId="67645B03" wp14:editId="3F09C1C4">
            <wp:extent cx="6477886" cy="3383280"/>
            <wp:effectExtent l="0" t="0" r="0" b="7620"/>
            <wp:docPr id="1" name="Picture 1" descr="C:\Users\Microsoft\AppData\Local\Microsoft\Windows\INetCache\IE\3JV0X2ZX\Screenshot_2025-01-20_1805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crosoft\AppData\Local\Microsoft\Windows\INetCache\IE\3JV0X2ZX\Screenshot_2025-01-20_18052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17946" cy="3404202"/>
                    </a:xfrm>
                    <a:prstGeom prst="rect">
                      <a:avLst/>
                    </a:prstGeom>
                    <a:noFill/>
                    <a:ln>
                      <a:noFill/>
                    </a:ln>
                  </pic:spPr>
                </pic:pic>
              </a:graphicData>
            </a:graphic>
          </wp:inline>
        </w:drawing>
      </w:r>
    </w:p>
    <w:p w14:paraId="2E4F5906" w14:textId="77777777" w:rsidR="00AF23CC" w:rsidRPr="00433CCA" w:rsidRDefault="00AF23CC" w:rsidP="00AF23CC">
      <w:pPr>
        <w:pStyle w:val="ListParagraph"/>
        <w:ind w:left="1080"/>
        <w:rPr>
          <w:rFonts w:cstheme="minorHAnsi"/>
          <w:bCs/>
          <w:sz w:val="28"/>
          <w:szCs w:val="28"/>
          <w:u w:val="single"/>
          <w:lang w:val="en-IN"/>
        </w:rPr>
      </w:pPr>
    </w:p>
    <w:p w14:paraId="6FCD6AFE" w14:textId="135030C3" w:rsidR="004A57EA" w:rsidRPr="00AF23CC" w:rsidRDefault="004A57EA" w:rsidP="00AF23CC">
      <w:pPr>
        <w:rPr>
          <w:rFonts w:cstheme="minorHAnsi"/>
          <w:sz w:val="28"/>
          <w:szCs w:val="28"/>
          <w:lang w:val="en-IN"/>
        </w:rPr>
      </w:pPr>
    </w:p>
    <w:p w14:paraId="1C28E491" w14:textId="77777777" w:rsidR="004A57EA" w:rsidRPr="00DF0190" w:rsidRDefault="004A57EA" w:rsidP="00DF0190">
      <w:pPr>
        <w:rPr>
          <w:rFonts w:cstheme="minorHAnsi"/>
          <w:sz w:val="28"/>
          <w:szCs w:val="28"/>
          <w:lang w:val="en-IN"/>
        </w:rPr>
      </w:pPr>
    </w:p>
    <w:p w14:paraId="36CF8E1E" w14:textId="77777777" w:rsidR="00433CCA" w:rsidRDefault="00433CCA" w:rsidP="00433CCA">
      <w:pPr>
        <w:pStyle w:val="ListParagraph"/>
        <w:ind w:left="1080"/>
        <w:rPr>
          <w:rFonts w:cstheme="minorHAnsi"/>
          <w:b/>
          <w:bCs/>
          <w:sz w:val="28"/>
          <w:szCs w:val="28"/>
          <w:u w:val="single"/>
          <w:lang w:val="en-IN"/>
        </w:rPr>
      </w:pPr>
    </w:p>
    <w:p w14:paraId="538BD9C2" w14:textId="77777777" w:rsidR="00433CCA" w:rsidRDefault="00433CCA" w:rsidP="00433CCA">
      <w:pPr>
        <w:pStyle w:val="ListParagraph"/>
        <w:ind w:left="1080"/>
        <w:rPr>
          <w:rFonts w:cstheme="minorHAnsi"/>
          <w:b/>
          <w:bCs/>
          <w:sz w:val="28"/>
          <w:szCs w:val="28"/>
          <w:u w:val="single"/>
          <w:lang w:val="en-IN"/>
        </w:rPr>
      </w:pPr>
    </w:p>
    <w:p w14:paraId="372DBE8B" w14:textId="77777777" w:rsidR="00433CCA" w:rsidRDefault="00433CCA" w:rsidP="00433CCA">
      <w:pPr>
        <w:pStyle w:val="ListParagraph"/>
        <w:ind w:left="1080"/>
        <w:rPr>
          <w:rFonts w:cstheme="minorHAnsi"/>
          <w:b/>
          <w:bCs/>
          <w:sz w:val="28"/>
          <w:szCs w:val="28"/>
          <w:u w:val="single"/>
          <w:lang w:val="en-IN"/>
        </w:rPr>
      </w:pPr>
    </w:p>
    <w:p w14:paraId="70F3B6E1" w14:textId="77777777" w:rsidR="00433CCA" w:rsidRDefault="00433CCA" w:rsidP="00433CCA">
      <w:pPr>
        <w:pStyle w:val="ListParagraph"/>
        <w:ind w:left="1080"/>
        <w:rPr>
          <w:rFonts w:cstheme="minorHAnsi"/>
          <w:b/>
          <w:bCs/>
          <w:sz w:val="28"/>
          <w:szCs w:val="28"/>
          <w:u w:val="single"/>
          <w:lang w:val="en-IN"/>
        </w:rPr>
      </w:pPr>
    </w:p>
    <w:p w14:paraId="50BBD484" w14:textId="77777777" w:rsidR="00433CCA" w:rsidRDefault="00433CCA" w:rsidP="00433CCA">
      <w:pPr>
        <w:pStyle w:val="ListParagraph"/>
        <w:ind w:left="1080"/>
        <w:rPr>
          <w:rFonts w:cstheme="minorHAnsi"/>
          <w:b/>
          <w:bCs/>
          <w:sz w:val="28"/>
          <w:szCs w:val="28"/>
          <w:u w:val="single"/>
          <w:lang w:val="en-IN"/>
        </w:rPr>
      </w:pPr>
    </w:p>
    <w:p w14:paraId="50D4B2AE" w14:textId="77777777" w:rsidR="00433CCA" w:rsidRDefault="00433CCA" w:rsidP="00433CCA">
      <w:pPr>
        <w:pStyle w:val="ListParagraph"/>
        <w:ind w:left="1080"/>
        <w:rPr>
          <w:rFonts w:cstheme="minorHAnsi"/>
          <w:b/>
          <w:bCs/>
          <w:sz w:val="28"/>
          <w:szCs w:val="28"/>
          <w:u w:val="single"/>
          <w:lang w:val="en-IN"/>
        </w:rPr>
      </w:pPr>
    </w:p>
    <w:p w14:paraId="0AD7982D" w14:textId="77777777" w:rsidR="00433CCA" w:rsidRDefault="00433CCA" w:rsidP="00433CCA">
      <w:pPr>
        <w:pStyle w:val="ListParagraph"/>
        <w:ind w:left="1080"/>
        <w:rPr>
          <w:rFonts w:cstheme="minorHAnsi"/>
          <w:b/>
          <w:bCs/>
          <w:sz w:val="28"/>
          <w:szCs w:val="28"/>
          <w:u w:val="single"/>
          <w:lang w:val="en-IN"/>
        </w:rPr>
      </w:pPr>
    </w:p>
    <w:p w14:paraId="0BF5BD75" w14:textId="77777777" w:rsidR="00433CCA" w:rsidRDefault="00433CCA" w:rsidP="00433CCA">
      <w:pPr>
        <w:pStyle w:val="ListParagraph"/>
        <w:ind w:left="1080"/>
        <w:rPr>
          <w:rFonts w:cstheme="minorHAnsi"/>
          <w:b/>
          <w:bCs/>
          <w:sz w:val="28"/>
          <w:szCs w:val="28"/>
          <w:u w:val="single"/>
          <w:lang w:val="en-IN"/>
        </w:rPr>
      </w:pPr>
    </w:p>
    <w:p w14:paraId="6D71F370" w14:textId="77777777" w:rsidR="00433CCA" w:rsidRDefault="00433CCA" w:rsidP="00433CCA">
      <w:pPr>
        <w:pStyle w:val="ListParagraph"/>
        <w:ind w:left="1080"/>
        <w:rPr>
          <w:rFonts w:cstheme="minorHAnsi"/>
          <w:b/>
          <w:bCs/>
          <w:sz w:val="28"/>
          <w:szCs w:val="28"/>
          <w:u w:val="single"/>
          <w:lang w:val="en-IN"/>
        </w:rPr>
      </w:pPr>
    </w:p>
    <w:p w14:paraId="479509E5" w14:textId="77777777" w:rsidR="00433CCA" w:rsidRDefault="00433CCA" w:rsidP="00433CCA">
      <w:pPr>
        <w:pStyle w:val="ListParagraph"/>
        <w:ind w:left="1080"/>
        <w:rPr>
          <w:rFonts w:cstheme="minorHAnsi"/>
          <w:b/>
          <w:bCs/>
          <w:sz w:val="28"/>
          <w:szCs w:val="28"/>
          <w:u w:val="single"/>
          <w:lang w:val="en-IN"/>
        </w:rPr>
      </w:pPr>
    </w:p>
    <w:p w14:paraId="3BA979EC" w14:textId="77777777" w:rsidR="00433CCA" w:rsidRDefault="00433CCA" w:rsidP="00433CCA">
      <w:pPr>
        <w:pStyle w:val="ListParagraph"/>
        <w:ind w:left="1080"/>
        <w:rPr>
          <w:rFonts w:cstheme="minorHAnsi"/>
          <w:b/>
          <w:bCs/>
          <w:sz w:val="28"/>
          <w:szCs w:val="28"/>
          <w:u w:val="single"/>
          <w:lang w:val="en-IN"/>
        </w:rPr>
      </w:pPr>
    </w:p>
    <w:p w14:paraId="6FB72381" w14:textId="77777777" w:rsidR="00433CCA" w:rsidRDefault="00433CCA" w:rsidP="00433CCA">
      <w:pPr>
        <w:pStyle w:val="ListParagraph"/>
        <w:ind w:left="1080"/>
        <w:rPr>
          <w:rFonts w:cstheme="minorHAnsi"/>
          <w:b/>
          <w:bCs/>
          <w:sz w:val="28"/>
          <w:szCs w:val="28"/>
          <w:u w:val="single"/>
          <w:lang w:val="en-IN"/>
        </w:rPr>
      </w:pPr>
    </w:p>
    <w:p w14:paraId="261829C0" w14:textId="77777777" w:rsidR="00433CCA" w:rsidRDefault="00433CCA" w:rsidP="00433CCA">
      <w:pPr>
        <w:rPr>
          <w:rFonts w:cstheme="minorHAnsi"/>
          <w:b/>
          <w:bCs/>
          <w:sz w:val="28"/>
          <w:szCs w:val="28"/>
          <w:u w:val="single"/>
          <w:lang w:val="en-IN"/>
        </w:rPr>
      </w:pPr>
    </w:p>
    <w:p w14:paraId="03F43A87" w14:textId="77777777" w:rsidR="00433CCA" w:rsidRPr="00433CCA" w:rsidRDefault="00433CCA" w:rsidP="00433CCA">
      <w:pPr>
        <w:rPr>
          <w:rFonts w:cstheme="minorHAnsi"/>
          <w:b/>
          <w:bCs/>
          <w:sz w:val="28"/>
          <w:szCs w:val="28"/>
          <w:u w:val="single"/>
          <w:lang w:val="en-IN"/>
        </w:rPr>
      </w:pPr>
    </w:p>
    <w:p w14:paraId="523F828D" w14:textId="5ACA40E8" w:rsidR="00A82A3A" w:rsidRDefault="004D48E4" w:rsidP="00A82A3A">
      <w:pPr>
        <w:pStyle w:val="ListParagraph"/>
        <w:numPr>
          <w:ilvl w:val="0"/>
          <w:numId w:val="30"/>
        </w:numPr>
        <w:rPr>
          <w:rFonts w:cstheme="minorHAnsi"/>
          <w:b/>
          <w:bCs/>
          <w:sz w:val="28"/>
          <w:szCs w:val="28"/>
          <w:u w:val="single"/>
          <w:lang w:val="en-IN"/>
        </w:rPr>
      </w:pPr>
      <w:r w:rsidRPr="00A90EF1">
        <w:rPr>
          <w:rFonts w:cstheme="minorHAnsi"/>
          <w:b/>
          <w:bCs/>
          <w:sz w:val="28"/>
          <w:szCs w:val="28"/>
          <w:u w:val="single"/>
          <w:lang w:val="en-IN"/>
        </w:rPr>
        <w:lastRenderedPageBreak/>
        <w:t>Cance</w:t>
      </w:r>
      <w:r w:rsidR="00F533B7" w:rsidRPr="00A90EF1">
        <w:rPr>
          <w:rFonts w:cstheme="minorHAnsi"/>
          <w:b/>
          <w:bCs/>
          <w:sz w:val="28"/>
          <w:szCs w:val="28"/>
          <w:u w:val="single"/>
          <w:lang w:val="en-IN"/>
        </w:rPr>
        <w:t>l</w:t>
      </w:r>
      <w:r w:rsidRPr="00A90EF1">
        <w:rPr>
          <w:rFonts w:cstheme="minorHAnsi"/>
          <w:b/>
          <w:bCs/>
          <w:sz w:val="28"/>
          <w:szCs w:val="28"/>
          <w:u w:val="single"/>
          <w:lang w:val="en-IN"/>
        </w:rPr>
        <w:t>lation</w:t>
      </w:r>
    </w:p>
    <w:p w14:paraId="745B44CE" w14:textId="77777777" w:rsidR="00433CCA" w:rsidRDefault="00433CCA" w:rsidP="00433CCA">
      <w:pPr>
        <w:rPr>
          <w:rFonts w:cstheme="minorHAnsi"/>
          <w:b/>
          <w:bCs/>
          <w:sz w:val="28"/>
          <w:szCs w:val="28"/>
          <w:u w:val="single"/>
          <w:lang w:val="en-IN"/>
        </w:rPr>
      </w:pPr>
    </w:p>
    <w:p w14:paraId="137B0D27" w14:textId="7191AD0B" w:rsidR="00433CCA" w:rsidRDefault="00433CCA" w:rsidP="00433CCA">
      <w:pPr>
        <w:pStyle w:val="NormalWeb"/>
      </w:pPr>
      <w:r>
        <w:rPr>
          <w:noProof/>
        </w:rPr>
        <w:drawing>
          <wp:inline distT="0" distB="0" distL="0" distR="0" wp14:anchorId="4A2F4BC8" wp14:editId="215AE352">
            <wp:extent cx="5798820" cy="3957440"/>
            <wp:effectExtent l="0" t="0" r="0" b="5080"/>
            <wp:docPr id="2" name="Picture 2" descr="C:\Users\Microsoft\AppData\Local\Microsoft\Windows\INetCache\IE\CPUOJ224\Screenshot_2025-01-20_1808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crosoft\AppData\Local\Microsoft\Windows\INetCache\IE\CPUOJ224\Screenshot_2025-01-20_180815[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5778" cy="3969013"/>
                    </a:xfrm>
                    <a:prstGeom prst="rect">
                      <a:avLst/>
                    </a:prstGeom>
                    <a:noFill/>
                    <a:ln>
                      <a:noFill/>
                    </a:ln>
                  </pic:spPr>
                </pic:pic>
              </a:graphicData>
            </a:graphic>
          </wp:inline>
        </w:drawing>
      </w:r>
    </w:p>
    <w:p w14:paraId="134F55C3" w14:textId="77777777" w:rsidR="00433CCA" w:rsidRPr="00433CCA" w:rsidRDefault="00433CCA" w:rsidP="00433CCA">
      <w:pPr>
        <w:rPr>
          <w:rFonts w:cstheme="minorHAnsi"/>
          <w:b/>
          <w:bCs/>
          <w:sz w:val="28"/>
          <w:szCs w:val="28"/>
          <w:u w:val="single"/>
          <w:lang w:val="en-IN"/>
        </w:rPr>
      </w:pPr>
    </w:p>
    <w:p w14:paraId="7DB068CF" w14:textId="77777777" w:rsidR="004A57EA" w:rsidRDefault="004A57EA" w:rsidP="004A57EA">
      <w:pPr>
        <w:pStyle w:val="ListParagraph"/>
        <w:ind w:left="1080"/>
        <w:rPr>
          <w:rFonts w:cstheme="minorHAnsi"/>
          <w:sz w:val="28"/>
          <w:szCs w:val="28"/>
          <w:lang w:val="en-IN"/>
        </w:rPr>
      </w:pPr>
    </w:p>
    <w:p w14:paraId="330A1BAF" w14:textId="2967C574" w:rsidR="00A82A3A" w:rsidRPr="00AE17B2" w:rsidRDefault="00A82A3A" w:rsidP="00AE17B2">
      <w:pPr>
        <w:rPr>
          <w:rFonts w:cstheme="minorHAnsi"/>
          <w:sz w:val="28"/>
          <w:szCs w:val="28"/>
          <w:lang w:val="en-IN"/>
        </w:rPr>
      </w:pPr>
    </w:p>
    <w:p w14:paraId="72CD4013" w14:textId="77777777" w:rsidR="00433CCA" w:rsidRDefault="00433CCA" w:rsidP="00001761">
      <w:pPr>
        <w:rPr>
          <w:rFonts w:ascii="Avenir Next LT Pro" w:hAnsi="Avenir Next LT Pro"/>
          <w:b/>
          <w:bCs/>
          <w:sz w:val="28"/>
          <w:szCs w:val="28"/>
          <w:lang w:val="en-IN"/>
        </w:rPr>
      </w:pPr>
    </w:p>
    <w:p w14:paraId="47201D73" w14:textId="77777777" w:rsidR="00433CCA" w:rsidRDefault="00433CCA" w:rsidP="00001761">
      <w:pPr>
        <w:rPr>
          <w:rFonts w:ascii="Avenir Next LT Pro" w:hAnsi="Avenir Next LT Pro"/>
          <w:b/>
          <w:bCs/>
          <w:sz w:val="28"/>
          <w:szCs w:val="28"/>
          <w:lang w:val="en-IN"/>
        </w:rPr>
      </w:pPr>
    </w:p>
    <w:p w14:paraId="3616AB0E" w14:textId="77777777" w:rsidR="00433CCA" w:rsidRDefault="00433CCA" w:rsidP="00001761">
      <w:pPr>
        <w:rPr>
          <w:rFonts w:ascii="Avenir Next LT Pro" w:hAnsi="Avenir Next LT Pro"/>
          <w:b/>
          <w:bCs/>
          <w:sz w:val="28"/>
          <w:szCs w:val="28"/>
          <w:lang w:val="en-IN"/>
        </w:rPr>
      </w:pPr>
    </w:p>
    <w:p w14:paraId="1EAD0F9B" w14:textId="77777777" w:rsidR="00433CCA" w:rsidRDefault="00433CCA" w:rsidP="00001761">
      <w:pPr>
        <w:rPr>
          <w:rFonts w:ascii="Avenir Next LT Pro" w:hAnsi="Avenir Next LT Pro"/>
          <w:b/>
          <w:bCs/>
          <w:sz w:val="28"/>
          <w:szCs w:val="28"/>
          <w:lang w:val="en-IN"/>
        </w:rPr>
      </w:pPr>
    </w:p>
    <w:p w14:paraId="703C66C7" w14:textId="77777777" w:rsidR="00433CCA" w:rsidRDefault="00433CCA" w:rsidP="00001761">
      <w:pPr>
        <w:rPr>
          <w:rFonts w:ascii="Avenir Next LT Pro" w:hAnsi="Avenir Next LT Pro"/>
          <w:b/>
          <w:bCs/>
          <w:sz w:val="28"/>
          <w:szCs w:val="28"/>
          <w:lang w:val="en-IN"/>
        </w:rPr>
      </w:pPr>
    </w:p>
    <w:p w14:paraId="583FC658" w14:textId="77777777" w:rsidR="00433CCA" w:rsidRDefault="00433CCA" w:rsidP="00001761">
      <w:pPr>
        <w:rPr>
          <w:rFonts w:ascii="Avenir Next LT Pro" w:hAnsi="Avenir Next LT Pro"/>
          <w:b/>
          <w:bCs/>
          <w:sz w:val="28"/>
          <w:szCs w:val="28"/>
          <w:lang w:val="en-IN"/>
        </w:rPr>
      </w:pPr>
    </w:p>
    <w:p w14:paraId="21A90718" w14:textId="77777777" w:rsidR="00433CCA" w:rsidRDefault="00433CCA" w:rsidP="00001761">
      <w:pPr>
        <w:rPr>
          <w:rFonts w:ascii="Avenir Next LT Pro" w:hAnsi="Avenir Next LT Pro"/>
          <w:b/>
          <w:bCs/>
          <w:sz w:val="28"/>
          <w:szCs w:val="28"/>
          <w:lang w:val="en-IN"/>
        </w:rPr>
      </w:pPr>
    </w:p>
    <w:p w14:paraId="6C81F77C" w14:textId="77777777" w:rsidR="00433CCA" w:rsidRDefault="00433CCA" w:rsidP="00001761">
      <w:pPr>
        <w:rPr>
          <w:rFonts w:ascii="Avenir Next LT Pro" w:hAnsi="Avenir Next LT Pro"/>
          <w:b/>
          <w:bCs/>
          <w:sz w:val="28"/>
          <w:szCs w:val="28"/>
          <w:lang w:val="en-IN"/>
        </w:rPr>
      </w:pPr>
    </w:p>
    <w:p w14:paraId="51005319" w14:textId="77777777" w:rsidR="00433CCA" w:rsidRDefault="00433CCA" w:rsidP="00001761">
      <w:pPr>
        <w:rPr>
          <w:rFonts w:ascii="Avenir Next LT Pro" w:hAnsi="Avenir Next LT Pro"/>
          <w:b/>
          <w:bCs/>
          <w:sz w:val="28"/>
          <w:szCs w:val="28"/>
          <w:lang w:val="en-IN"/>
        </w:rPr>
      </w:pPr>
    </w:p>
    <w:p w14:paraId="1480B416" w14:textId="77777777" w:rsidR="00433CCA" w:rsidRDefault="00433CCA" w:rsidP="00001761">
      <w:pPr>
        <w:rPr>
          <w:rFonts w:ascii="Avenir Next LT Pro" w:hAnsi="Avenir Next LT Pro"/>
          <w:b/>
          <w:bCs/>
          <w:sz w:val="28"/>
          <w:szCs w:val="28"/>
          <w:lang w:val="en-IN"/>
        </w:rPr>
      </w:pPr>
    </w:p>
    <w:p w14:paraId="288966D7" w14:textId="77777777" w:rsidR="00433CCA" w:rsidRDefault="00433CCA" w:rsidP="00001761">
      <w:pPr>
        <w:rPr>
          <w:rFonts w:ascii="Avenir Next LT Pro" w:hAnsi="Avenir Next LT Pro"/>
          <w:b/>
          <w:bCs/>
          <w:sz w:val="28"/>
          <w:szCs w:val="28"/>
          <w:lang w:val="en-IN"/>
        </w:rPr>
      </w:pPr>
    </w:p>
    <w:p w14:paraId="3A3B1E72" w14:textId="77777777" w:rsidR="00433CCA" w:rsidRDefault="00433CCA" w:rsidP="00001761">
      <w:pPr>
        <w:rPr>
          <w:rFonts w:ascii="Avenir Next LT Pro" w:hAnsi="Avenir Next LT Pro"/>
          <w:b/>
          <w:bCs/>
          <w:sz w:val="28"/>
          <w:szCs w:val="28"/>
          <w:lang w:val="en-IN"/>
        </w:rPr>
      </w:pPr>
    </w:p>
    <w:p w14:paraId="090BDB2D" w14:textId="77777777" w:rsidR="00433CCA" w:rsidRDefault="00433CCA" w:rsidP="00001761">
      <w:pPr>
        <w:rPr>
          <w:rFonts w:ascii="Avenir Next LT Pro" w:hAnsi="Avenir Next LT Pro"/>
          <w:b/>
          <w:bCs/>
          <w:sz w:val="28"/>
          <w:szCs w:val="28"/>
          <w:lang w:val="en-IN"/>
        </w:rPr>
      </w:pPr>
    </w:p>
    <w:p w14:paraId="2AB9647E" w14:textId="2C5FF8F8" w:rsidR="006253E3" w:rsidRDefault="006253E3" w:rsidP="00001761">
      <w:pPr>
        <w:rPr>
          <w:rFonts w:ascii="Avenir Next LT Pro" w:hAnsi="Avenir Next LT Pro"/>
          <w:b/>
          <w:bCs/>
          <w:sz w:val="28"/>
          <w:szCs w:val="28"/>
          <w:lang w:val="en-IN"/>
        </w:rPr>
      </w:pPr>
      <w:r w:rsidRPr="006253E3">
        <w:rPr>
          <w:rFonts w:ascii="Avenir Next LT Pro" w:hAnsi="Avenir Next LT Pro"/>
          <w:b/>
          <w:bCs/>
          <w:sz w:val="28"/>
          <w:szCs w:val="28"/>
          <w:lang w:val="en-IN"/>
        </w:rPr>
        <w:lastRenderedPageBreak/>
        <w:t>Mock</w:t>
      </w:r>
      <w:r w:rsidR="00A90EF1">
        <w:rPr>
          <w:rFonts w:ascii="Avenir Next LT Pro" w:hAnsi="Avenir Next LT Pro"/>
          <w:b/>
          <w:bCs/>
          <w:sz w:val="28"/>
          <w:szCs w:val="28"/>
          <w:lang w:val="en-IN"/>
        </w:rPr>
        <w:t>-</w:t>
      </w:r>
      <w:r w:rsidRPr="006253E3">
        <w:rPr>
          <w:rFonts w:ascii="Avenir Next LT Pro" w:hAnsi="Avenir Next LT Pro"/>
          <w:b/>
          <w:bCs/>
          <w:sz w:val="28"/>
          <w:szCs w:val="28"/>
          <w:lang w:val="en-IN"/>
        </w:rPr>
        <w:t>up Screens</w:t>
      </w:r>
      <w:r w:rsidRPr="00F728CD">
        <w:rPr>
          <w:rFonts w:ascii="Avenir Next LT Pro" w:hAnsi="Avenir Next LT Pro"/>
          <w:b/>
          <w:bCs/>
          <w:sz w:val="28"/>
          <w:szCs w:val="28"/>
          <w:lang w:val="en-IN"/>
        </w:rPr>
        <w:t>:</w:t>
      </w:r>
    </w:p>
    <w:p w14:paraId="720C661E" w14:textId="2A706A0F" w:rsidR="00A72BB0" w:rsidRDefault="00433CCA" w:rsidP="006253E3">
      <w:pPr>
        <w:ind w:left="360"/>
        <w:rPr>
          <w:rFonts w:ascii="Avenir Next LT Pro" w:hAnsi="Avenir Next LT Pro"/>
          <w:b/>
          <w:bCs/>
          <w:sz w:val="28"/>
          <w:szCs w:val="28"/>
          <w:lang w:val="en-IN"/>
        </w:rPr>
      </w:pPr>
      <w:r>
        <w:rPr>
          <w:rFonts w:ascii="Avenir Next LT Pro" w:hAnsi="Avenir Next LT Pro"/>
          <w:b/>
          <w:bCs/>
          <w:sz w:val="28"/>
          <w:szCs w:val="28"/>
          <w:lang w:val="en-IN"/>
        </w:rPr>
        <w:t>Case Type 1: Holiday Booking</w:t>
      </w:r>
    </w:p>
    <w:p w14:paraId="7F75F36A" w14:textId="3D6BF7CC" w:rsidR="002600B8" w:rsidRDefault="00433CCA" w:rsidP="006253E3">
      <w:pPr>
        <w:ind w:left="360"/>
        <w:rPr>
          <w:rFonts w:ascii="Avenir Next LT Pro" w:hAnsi="Avenir Next LT Pro"/>
          <w:b/>
          <w:bCs/>
          <w:sz w:val="28"/>
          <w:szCs w:val="28"/>
          <w:lang w:val="en-IN"/>
        </w:rPr>
      </w:pPr>
      <w:r>
        <w:rPr>
          <w:rFonts w:ascii="Avenir Next LT Pro" w:hAnsi="Avenir Next LT Pro"/>
          <w:b/>
          <w:bCs/>
          <w:sz w:val="28"/>
          <w:szCs w:val="28"/>
          <w:lang w:val="en-IN"/>
        </w:rPr>
        <w:t>Screen</w:t>
      </w:r>
      <w:r w:rsidR="00A72BB0">
        <w:rPr>
          <w:rFonts w:ascii="Avenir Next LT Pro" w:hAnsi="Avenir Next LT Pro"/>
          <w:b/>
          <w:bCs/>
          <w:sz w:val="28"/>
          <w:szCs w:val="28"/>
          <w:lang w:val="en-IN"/>
        </w:rPr>
        <w:t>-1:</w:t>
      </w:r>
    </w:p>
    <w:p w14:paraId="0D0EB9BA" w14:textId="40A3F79A" w:rsidR="00433CCA" w:rsidRDefault="00433CCA" w:rsidP="006253E3">
      <w:pPr>
        <w:ind w:left="360"/>
        <w:rPr>
          <w:rFonts w:ascii="Avenir Next LT Pro" w:hAnsi="Avenir Next LT Pro"/>
          <w:b/>
          <w:bCs/>
          <w:sz w:val="28"/>
          <w:szCs w:val="28"/>
          <w:lang w:val="en-IN"/>
        </w:rPr>
      </w:pPr>
      <w:r w:rsidRPr="00433CCA">
        <w:rPr>
          <w:rFonts w:ascii="Avenir Next LT Pro" w:hAnsi="Avenir Next LT Pro"/>
          <w:b/>
          <w:bCs/>
          <w:noProof/>
          <w:sz w:val="28"/>
          <w:szCs w:val="28"/>
          <w:lang w:val="en-IN" w:eastAsia="en-IN"/>
        </w:rPr>
        <w:drawing>
          <wp:inline distT="0" distB="0" distL="0" distR="0" wp14:anchorId="184893A3" wp14:editId="0CE478B7">
            <wp:extent cx="4600879" cy="7376160"/>
            <wp:effectExtent l="0" t="0" r="9525" b="0"/>
            <wp:docPr id="3" name="Picture 3" descr="C:\Users\Microsoft\AppData\Local\Packages\5319275A.WhatsAppDesktop_cv1g1gvanyjgm\TempState\5C75BC339F546FCADA58819FE14BAA77\WhatsApp Image 2025-01-20 at 22.21.44_e10006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crosoft\AppData\Local\Packages\5319275A.WhatsAppDesktop_cv1g1gvanyjgm\TempState\5C75BC339F546FCADA58819FE14BAA77\WhatsApp Image 2025-01-20 at 22.21.44_e100062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3365" cy="7396177"/>
                    </a:xfrm>
                    <a:prstGeom prst="rect">
                      <a:avLst/>
                    </a:prstGeom>
                    <a:noFill/>
                    <a:ln>
                      <a:noFill/>
                    </a:ln>
                  </pic:spPr>
                </pic:pic>
              </a:graphicData>
            </a:graphic>
          </wp:inline>
        </w:drawing>
      </w:r>
    </w:p>
    <w:p w14:paraId="7B7347EB" w14:textId="77777777" w:rsidR="00433CCA" w:rsidRDefault="00433CCA" w:rsidP="00433CCA">
      <w:pPr>
        <w:rPr>
          <w:rFonts w:ascii="Avenir Next LT Pro" w:hAnsi="Avenir Next LT Pro"/>
          <w:b/>
          <w:bCs/>
          <w:sz w:val="28"/>
          <w:szCs w:val="28"/>
          <w:lang w:val="en-IN"/>
        </w:rPr>
      </w:pPr>
    </w:p>
    <w:p w14:paraId="06E9E6B8" w14:textId="3E3B4012" w:rsidR="00A72BB0" w:rsidRDefault="00433CCA" w:rsidP="00433CCA">
      <w:pPr>
        <w:rPr>
          <w:rFonts w:ascii="Avenir Next LT Pro" w:hAnsi="Avenir Next LT Pro"/>
          <w:b/>
          <w:bCs/>
          <w:sz w:val="28"/>
          <w:szCs w:val="28"/>
          <w:lang w:val="en-IN"/>
        </w:rPr>
      </w:pPr>
      <w:r>
        <w:rPr>
          <w:rFonts w:ascii="Avenir Next LT Pro" w:hAnsi="Avenir Next LT Pro"/>
          <w:b/>
          <w:bCs/>
          <w:sz w:val="28"/>
          <w:szCs w:val="28"/>
          <w:lang w:val="en-IN"/>
        </w:rPr>
        <w:lastRenderedPageBreak/>
        <w:t xml:space="preserve">     </w:t>
      </w:r>
      <w:r w:rsidR="00A72BB0">
        <w:rPr>
          <w:rFonts w:ascii="Avenir Next LT Pro" w:hAnsi="Avenir Next LT Pro"/>
          <w:b/>
          <w:bCs/>
          <w:sz w:val="28"/>
          <w:szCs w:val="28"/>
          <w:lang w:val="en-IN"/>
        </w:rPr>
        <w:t>Screen-2:</w:t>
      </w:r>
    </w:p>
    <w:p w14:paraId="33F7C9DD" w14:textId="18E5A213" w:rsidR="00433CCA" w:rsidRDefault="00433CCA" w:rsidP="00A72BB0">
      <w:pPr>
        <w:ind w:left="360"/>
        <w:rPr>
          <w:rFonts w:ascii="Avenir Next LT Pro" w:hAnsi="Avenir Next LT Pro"/>
          <w:b/>
          <w:bCs/>
          <w:sz w:val="28"/>
          <w:szCs w:val="28"/>
          <w:lang w:val="en-IN"/>
        </w:rPr>
      </w:pPr>
      <w:r w:rsidRPr="00433CCA">
        <w:rPr>
          <w:rFonts w:ascii="Avenir Next LT Pro" w:hAnsi="Avenir Next LT Pro"/>
          <w:b/>
          <w:bCs/>
          <w:noProof/>
          <w:sz w:val="28"/>
          <w:szCs w:val="28"/>
          <w:lang w:val="en-IN" w:eastAsia="en-IN"/>
        </w:rPr>
        <w:drawing>
          <wp:inline distT="0" distB="0" distL="0" distR="0" wp14:anchorId="59DE21E9" wp14:editId="64AA7C66">
            <wp:extent cx="4224664" cy="7405195"/>
            <wp:effectExtent l="0" t="0" r="4445" b="5715"/>
            <wp:docPr id="4" name="Picture 4" descr="C:\Users\Microsoft\AppData\Local\Packages\5319275A.WhatsAppDesktop_cv1g1gvanyjgm\TempState\885FA5D204701E6E00B4252F7FA98A52\WhatsApp Image 2025-01-20 at 22.22.10_f3a5bc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icrosoft\AppData\Local\Packages\5319275A.WhatsAppDesktop_cv1g1gvanyjgm\TempState\885FA5D204701E6E00B4252F7FA98A52\WhatsApp Image 2025-01-20 at 22.22.10_f3a5bc2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7754" cy="7428139"/>
                    </a:xfrm>
                    <a:prstGeom prst="rect">
                      <a:avLst/>
                    </a:prstGeom>
                    <a:noFill/>
                    <a:ln>
                      <a:noFill/>
                    </a:ln>
                  </pic:spPr>
                </pic:pic>
              </a:graphicData>
            </a:graphic>
          </wp:inline>
        </w:drawing>
      </w:r>
    </w:p>
    <w:p w14:paraId="78DBE4B4" w14:textId="5B379734" w:rsidR="00A72BB0" w:rsidRDefault="00A72BB0" w:rsidP="006253E3">
      <w:pPr>
        <w:ind w:left="360"/>
        <w:rPr>
          <w:rFonts w:ascii="Avenir Next LT Pro" w:hAnsi="Avenir Next LT Pro"/>
          <w:b/>
          <w:bCs/>
          <w:sz w:val="28"/>
          <w:szCs w:val="28"/>
          <w:lang w:val="en-IN"/>
        </w:rPr>
      </w:pPr>
    </w:p>
    <w:p w14:paraId="04DF2064" w14:textId="77777777" w:rsidR="00A72BB0" w:rsidRDefault="00A72BB0" w:rsidP="00433CCA">
      <w:pPr>
        <w:rPr>
          <w:rFonts w:ascii="Avenir Next LT Pro" w:hAnsi="Avenir Next LT Pro"/>
          <w:b/>
          <w:bCs/>
          <w:sz w:val="28"/>
          <w:szCs w:val="28"/>
          <w:lang w:val="en-IN"/>
        </w:rPr>
      </w:pPr>
    </w:p>
    <w:p w14:paraId="16299B20" w14:textId="77777777" w:rsidR="00433CCA" w:rsidRDefault="00433CCA" w:rsidP="00A72BB0">
      <w:pPr>
        <w:ind w:left="360"/>
        <w:rPr>
          <w:rFonts w:ascii="Avenir Next LT Pro" w:hAnsi="Avenir Next LT Pro"/>
          <w:b/>
          <w:bCs/>
          <w:sz w:val="28"/>
          <w:szCs w:val="28"/>
          <w:lang w:val="en-IN"/>
        </w:rPr>
      </w:pPr>
    </w:p>
    <w:p w14:paraId="597DB743" w14:textId="5FF313DE" w:rsidR="00A72BB0" w:rsidRDefault="00A72BB0" w:rsidP="00A72BB0">
      <w:pPr>
        <w:ind w:left="360"/>
        <w:rPr>
          <w:rFonts w:ascii="Avenir Next LT Pro" w:hAnsi="Avenir Next LT Pro"/>
          <w:b/>
          <w:bCs/>
          <w:sz w:val="28"/>
          <w:szCs w:val="28"/>
          <w:lang w:val="en-IN"/>
        </w:rPr>
      </w:pPr>
      <w:r>
        <w:rPr>
          <w:rFonts w:ascii="Avenir Next LT Pro" w:hAnsi="Avenir Next LT Pro"/>
          <w:b/>
          <w:bCs/>
          <w:sz w:val="28"/>
          <w:szCs w:val="28"/>
          <w:lang w:val="en-IN"/>
        </w:rPr>
        <w:lastRenderedPageBreak/>
        <w:t>Screen-3:</w:t>
      </w:r>
    </w:p>
    <w:p w14:paraId="304D6FC6" w14:textId="6655CD0F" w:rsidR="00A72BB0" w:rsidRDefault="00433CCA" w:rsidP="00433CCA">
      <w:pPr>
        <w:ind w:left="360"/>
        <w:rPr>
          <w:rFonts w:ascii="Avenir Next LT Pro" w:hAnsi="Avenir Next LT Pro"/>
          <w:b/>
          <w:bCs/>
          <w:sz w:val="28"/>
          <w:szCs w:val="28"/>
          <w:lang w:val="en-IN"/>
        </w:rPr>
      </w:pPr>
      <w:r w:rsidRPr="00433CCA">
        <w:rPr>
          <w:rFonts w:ascii="Avenir Next LT Pro" w:hAnsi="Avenir Next LT Pro"/>
          <w:b/>
          <w:bCs/>
          <w:noProof/>
          <w:sz w:val="28"/>
          <w:szCs w:val="28"/>
          <w:lang w:val="en-IN" w:eastAsia="en-IN"/>
        </w:rPr>
        <w:drawing>
          <wp:inline distT="0" distB="0" distL="0" distR="0" wp14:anchorId="6639D0B8" wp14:editId="1C939F5F">
            <wp:extent cx="4856703" cy="7913370"/>
            <wp:effectExtent l="0" t="0" r="1270" b="0"/>
            <wp:docPr id="5" name="Picture 5" descr="C:\Users\Microsoft\AppData\Local\Packages\5319275A.WhatsAppDesktop_cv1g1gvanyjgm\TempState\1A534DF4EC7023F89613A24BE21A149F\WhatsApp Image 2025-01-20 at 22.22.35_f9092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icrosoft\AppData\Local\Packages\5319275A.WhatsAppDesktop_cv1g1gvanyjgm\TempState\1A534DF4EC7023F89613A24BE21A149F\WhatsApp Image 2025-01-20 at 22.22.35_f9092ac3.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8474" cy="7932549"/>
                    </a:xfrm>
                    <a:prstGeom prst="rect">
                      <a:avLst/>
                    </a:prstGeom>
                    <a:noFill/>
                    <a:ln>
                      <a:noFill/>
                    </a:ln>
                  </pic:spPr>
                </pic:pic>
              </a:graphicData>
            </a:graphic>
          </wp:inline>
        </w:drawing>
      </w:r>
    </w:p>
    <w:p w14:paraId="0B4E17A0" w14:textId="45DCE13E" w:rsidR="00A72BB0" w:rsidRDefault="00A72BB0" w:rsidP="00A72BB0">
      <w:pPr>
        <w:ind w:left="360"/>
        <w:rPr>
          <w:rFonts w:ascii="Avenir Next LT Pro" w:hAnsi="Avenir Next LT Pro"/>
          <w:b/>
          <w:bCs/>
          <w:sz w:val="28"/>
          <w:szCs w:val="28"/>
          <w:lang w:val="en-IN"/>
        </w:rPr>
      </w:pPr>
      <w:r>
        <w:rPr>
          <w:rFonts w:ascii="Avenir Next LT Pro" w:hAnsi="Avenir Next LT Pro"/>
          <w:b/>
          <w:bCs/>
          <w:sz w:val="28"/>
          <w:szCs w:val="28"/>
          <w:lang w:val="en-IN"/>
        </w:rPr>
        <w:lastRenderedPageBreak/>
        <w:t>Screen-4:</w:t>
      </w:r>
    </w:p>
    <w:p w14:paraId="53D7FA5E" w14:textId="77777777" w:rsidR="00433CCA" w:rsidRDefault="00433CCA" w:rsidP="00433CCA">
      <w:pPr>
        <w:ind w:left="360"/>
        <w:rPr>
          <w:rFonts w:ascii="Avenir Next LT Pro" w:hAnsi="Avenir Next LT Pro"/>
          <w:b/>
          <w:bCs/>
          <w:sz w:val="28"/>
          <w:szCs w:val="28"/>
          <w:lang w:val="en-IN"/>
        </w:rPr>
      </w:pPr>
      <w:r w:rsidRPr="00433CCA">
        <w:rPr>
          <w:rFonts w:ascii="Avenir Next LT Pro" w:hAnsi="Avenir Next LT Pro"/>
          <w:b/>
          <w:bCs/>
          <w:noProof/>
          <w:sz w:val="28"/>
          <w:szCs w:val="28"/>
          <w:lang w:val="en-IN" w:eastAsia="en-IN"/>
        </w:rPr>
        <w:drawing>
          <wp:inline distT="0" distB="0" distL="0" distR="0" wp14:anchorId="5A1D68AB" wp14:editId="07A7C88E">
            <wp:extent cx="5188888" cy="7966861"/>
            <wp:effectExtent l="0" t="0" r="0" b="0"/>
            <wp:docPr id="6" name="Picture 6" descr="C:\Users\Microsoft\AppData\Local\Packages\5319275A.WhatsAppDesktop_cv1g1gvanyjgm\TempState\A7A0A1F4201D3A346C365914C1EBB3BD\WhatsApp Image 2025-01-20 at 22.22.55_36ec2a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icrosoft\AppData\Local\Packages\5319275A.WhatsAppDesktop_cv1g1gvanyjgm\TempState\A7A0A1F4201D3A346C365914C1EBB3BD\WhatsApp Image 2025-01-20 at 22.22.55_36ec2a3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2856" cy="7972954"/>
                    </a:xfrm>
                    <a:prstGeom prst="rect">
                      <a:avLst/>
                    </a:prstGeom>
                    <a:noFill/>
                    <a:ln>
                      <a:noFill/>
                    </a:ln>
                  </pic:spPr>
                </pic:pic>
              </a:graphicData>
            </a:graphic>
          </wp:inline>
        </w:drawing>
      </w:r>
    </w:p>
    <w:p w14:paraId="45B9EF26" w14:textId="1FACCEF4" w:rsidR="00A72BB0" w:rsidRDefault="00A72BB0" w:rsidP="00433CCA">
      <w:pPr>
        <w:ind w:left="360"/>
        <w:rPr>
          <w:rFonts w:ascii="Avenir Next LT Pro" w:hAnsi="Avenir Next LT Pro"/>
          <w:b/>
          <w:bCs/>
          <w:sz w:val="28"/>
          <w:szCs w:val="28"/>
          <w:lang w:val="en-IN"/>
        </w:rPr>
      </w:pPr>
      <w:r>
        <w:rPr>
          <w:rFonts w:ascii="Avenir Next LT Pro" w:hAnsi="Avenir Next LT Pro"/>
          <w:b/>
          <w:bCs/>
          <w:sz w:val="28"/>
          <w:szCs w:val="28"/>
          <w:lang w:val="en-IN"/>
        </w:rPr>
        <w:lastRenderedPageBreak/>
        <w:t>Screen-5:</w:t>
      </w:r>
    </w:p>
    <w:p w14:paraId="6AFEBBFD" w14:textId="58A1E8D2" w:rsidR="00A72BB0" w:rsidRDefault="00433CCA" w:rsidP="006253E3">
      <w:pPr>
        <w:ind w:left="360"/>
        <w:rPr>
          <w:rFonts w:ascii="Avenir Next LT Pro" w:hAnsi="Avenir Next LT Pro"/>
          <w:b/>
          <w:bCs/>
          <w:sz w:val="28"/>
          <w:szCs w:val="28"/>
          <w:lang w:val="en-IN"/>
        </w:rPr>
      </w:pPr>
      <w:r w:rsidRPr="00433CCA">
        <w:rPr>
          <w:rFonts w:ascii="Avenir Next LT Pro" w:hAnsi="Avenir Next LT Pro"/>
          <w:b/>
          <w:bCs/>
          <w:noProof/>
          <w:sz w:val="28"/>
          <w:szCs w:val="28"/>
          <w:lang w:val="en-IN" w:eastAsia="en-IN"/>
        </w:rPr>
        <w:drawing>
          <wp:inline distT="0" distB="0" distL="0" distR="0" wp14:anchorId="6F3D0428" wp14:editId="2DC4B7E7">
            <wp:extent cx="4639228" cy="7923530"/>
            <wp:effectExtent l="0" t="0" r="9525" b="1270"/>
            <wp:docPr id="7" name="Picture 7" descr="C:\Users\Microsoft\AppData\Local\Packages\5319275A.WhatsAppDesktop_cv1g1gvanyjgm\TempState\F5728573B5D4984431695A41396314BE\WhatsApp Image 2025-01-20 at 22.23.13_31c7b1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icrosoft\AppData\Local\Packages\5319275A.WhatsAppDesktop_cv1g1gvanyjgm\TempState\F5728573B5D4984431695A41396314BE\WhatsApp Image 2025-01-20 at 22.23.13_31c7b1f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0512" cy="7942803"/>
                    </a:xfrm>
                    <a:prstGeom prst="rect">
                      <a:avLst/>
                    </a:prstGeom>
                    <a:noFill/>
                    <a:ln>
                      <a:noFill/>
                    </a:ln>
                  </pic:spPr>
                </pic:pic>
              </a:graphicData>
            </a:graphic>
          </wp:inline>
        </w:drawing>
      </w:r>
    </w:p>
    <w:p w14:paraId="24F29A53" w14:textId="69C71349" w:rsidR="00A72BB0" w:rsidRDefault="00433CCA" w:rsidP="006253E3">
      <w:pPr>
        <w:ind w:left="360"/>
        <w:rPr>
          <w:rFonts w:ascii="Avenir Next LT Pro" w:hAnsi="Avenir Next LT Pro"/>
          <w:b/>
          <w:bCs/>
          <w:sz w:val="28"/>
          <w:szCs w:val="28"/>
          <w:lang w:val="en-IN"/>
        </w:rPr>
      </w:pPr>
      <w:r>
        <w:rPr>
          <w:rFonts w:ascii="Avenir Next LT Pro" w:hAnsi="Avenir Next LT Pro"/>
          <w:b/>
          <w:bCs/>
          <w:sz w:val="28"/>
          <w:szCs w:val="28"/>
          <w:lang w:val="en-IN"/>
        </w:rPr>
        <w:lastRenderedPageBreak/>
        <w:t>Screen 6:</w:t>
      </w:r>
    </w:p>
    <w:p w14:paraId="153BC358" w14:textId="56A311F3" w:rsidR="00433CCA" w:rsidRDefault="00433CCA" w:rsidP="006253E3">
      <w:pPr>
        <w:ind w:left="360"/>
        <w:rPr>
          <w:rFonts w:ascii="Avenir Next LT Pro" w:hAnsi="Avenir Next LT Pro"/>
          <w:b/>
          <w:bCs/>
          <w:sz w:val="28"/>
          <w:szCs w:val="28"/>
          <w:lang w:val="en-IN"/>
        </w:rPr>
      </w:pPr>
      <w:r w:rsidRPr="00433CCA">
        <w:rPr>
          <w:rFonts w:ascii="Avenir Next LT Pro" w:hAnsi="Avenir Next LT Pro"/>
          <w:b/>
          <w:bCs/>
          <w:noProof/>
          <w:sz w:val="28"/>
          <w:szCs w:val="28"/>
          <w:lang w:val="en-IN" w:eastAsia="en-IN"/>
        </w:rPr>
        <w:drawing>
          <wp:inline distT="0" distB="0" distL="0" distR="0" wp14:anchorId="2AB6075E" wp14:editId="1FFFC005">
            <wp:extent cx="4294667" cy="7765380"/>
            <wp:effectExtent l="0" t="0" r="0" b="7620"/>
            <wp:docPr id="8" name="Picture 8" descr="C:\Users\Microsoft\AppData\Local\Packages\5319275A.WhatsAppDesktop_cv1g1gvanyjgm\TempState\7B5FB650C7BCA123D83DD9CF7F7F9BCA\WhatsApp Image 2025-01-20 at 22.23.48_f9c7ec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icrosoft\AppData\Local\Packages\5319275A.WhatsAppDesktop_cv1g1gvanyjgm\TempState\7B5FB650C7BCA123D83DD9CF7F7F9BCA\WhatsApp Image 2025-01-20 at 22.23.48_f9c7ec05.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01130" cy="7777067"/>
                    </a:xfrm>
                    <a:prstGeom prst="rect">
                      <a:avLst/>
                    </a:prstGeom>
                    <a:noFill/>
                    <a:ln>
                      <a:noFill/>
                    </a:ln>
                  </pic:spPr>
                </pic:pic>
              </a:graphicData>
            </a:graphic>
          </wp:inline>
        </w:drawing>
      </w:r>
    </w:p>
    <w:p w14:paraId="35407528" w14:textId="77777777" w:rsidR="00A72BB0" w:rsidRDefault="00A72BB0" w:rsidP="006253E3">
      <w:pPr>
        <w:ind w:left="360"/>
        <w:rPr>
          <w:rFonts w:ascii="Avenir Next LT Pro" w:hAnsi="Avenir Next LT Pro"/>
          <w:b/>
          <w:bCs/>
          <w:sz w:val="28"/>
          <w:szCs w:val="28"/>
          <w:lang w:val="en-IN"/>
        </w:rPr>
      </w:pPr>
    </w:p>
    <w:p w14:paraId="5F877036" w14:textId="6958A61C" w:rsidR="00A90EF1" w:rsidRDefault="00433CCA" w:rsidP="006253E3">
      <w:pPr>
        <w:ind w:left="360"/>
        <w:rPr>
          <w:rFonts w:ascii="Avenir Next LT Pro" w:hAnsi="Avenir Next LT Pro"/>
          <w:b/>
          <w:bCs/>
          <w:sz w:val="28"/>
          <w:szCs w:val="28"/>
          <w:lang w:val="en-IN"/>
        </w:rPr>
      </w:pPr>
      <w:r>
        <w:rPr>
          <w:rFonts w:ascii="Avenir Next LT Pro" w:hAnsi="Avenir Next LT Pro"/>
          <w:b/>
          <w:bCs/>
          <w:sz w:val="28"/>
          <w:szCs w:val="28"/>
          <w:lang w:val="en-IN"/>
        </w:rPr>
        <w:lastRenderedPageBreak/>
        <w:t>Case Type 2: Cancellation</w:t>
      </w:r>
    </w:p>
    <w:p w14:paraId="7CA70C0B" w14:textId="616B03FF" w:rsidR="00433CCA" w:rsidRDefault="00433CCA" w:rsidP="006253E3">
      <w:pPr>
        <w:ind w:left="360"/>
        <w:rPr>
          <w:rFonts w:ascii="Avenir Next LT Pro" w:hAnsi="Avenir Next LT Pro"/>
          <w:b/>
          <w:bCs/>
          <w:sz w:val="28"/>
          <w:szCs w:val="28"/>
          <w:lang w:val="en-IN"/>
        </w:rPr>
      </w:pPr>
      <w:r>
        <w:rPr>
          <w:rFonts w:ascii="Avenir Next LT Pro" w:hAnsi="Avenir Next LT Pro"/>
          <w:b/>
          <w:bCs/>
          <w:sz w:val="28"/>
          <w:szCs w:val="28"/>
          <w:lang w:val="en-IN"/>
        </w:rPr>
        <w:t>Screen 1:</w:t>
      </w:r>
    </w:p>
    <w:p w14:paraId="6185315D" w14:textId="1DA60E8F" w:rsidR="00433CCA" w:rsidRDefault="00433CCA" w:rsidP="006253E3">
      <w:pPr>
        <w:ind w:left="360"/>
        <w:rPr>
          <w:rFonts w:ascii="Avenir Next LT Pro" w:hAnsi="Avenir Next LT Pro"/>
          <w:b/>
          <w:bCs/>
          <w:sz w:val="28"/>
          <w:szCs w:val="28"/>
          <w:lang w:val="en-IN"/>
        </w:rPr>
      </w:pPr>
      <w:r w:rsidRPr="00433CCA">
        <w:rPr>
          <w:rFonts w:ascii="Avenir Next LT Pro" w:hAnsi="Avenir Next LT Pro"/>
          <w:b/>
          <w:bCs/>
          <w:noProof/>
          <w:sz w:val="28"/>
          <w:szCs w:val="28"/>
          <w:lang w:val="en-IN" w:eastAsia="en-IN"/>
        </w:rPr>
        <w:drawing>
          <wp:inline distT="0" distB="0" distL="0" distR="0" wp14:anchorId="581AAC01" wp14:editId="6D42E391">
            <wp:extent cx="4532458" cy="7441806"/>
            <wp:effectExtent l="0" t="0" r="1905" b="6985"/>
            <wp:docPr id="9" name="Picture 9" descr="C:\Users\Microsoft\AppData\Local\Packages\5319275A.WhatsAppDesktop_cv1g1gvanyjgm\TempState\948461E50D3771277DF70458F23AB172\WhatsApp Image 2025-01-20 at 22.24.03_0662dc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icrosoft\AppData\Local\Packages\5319275A.WhatsAppDesktop_cv1g1gvanyjgm\TempState\948461E50D3771277DF70458F23AB172\WhatsApp Image 2025-01-20 at 22.24.03_0662dca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40158" cy="7454448"/>
                    </a:xfrm>
                    <a:prstGeom prst="rect">
                      <a:avLst/>
                    </a:prstGeom>
                    <a:noFill/>
                    <a:ln>
                      <a:noFill/>
                    </a:ln>
                  </pic:spPr>
                </pic:pic>
              </a:graphicData>
            </a:graphic>
          </wp:inline>
        </w:drawing>
      </w:r>
    </w:p>
    <w:p w14:paraId="4A0225E7" w14:textId="77777777" w:rsidR="00433CCA" w:rsidRDefault="00433CCA" w:rsidP="006253E3">
      <w:pPr>
        <w:ind w:left="360"/>
        <w:rPr>
          <w:rFonts w:ascii="Avenir Next LT Pro" w:hAnsi="Avenir Next LT Pro"/>
          <w:b/>
          <w:bCs/>
          <w:sz w:val="28"/>
          <w:szCs w:val="28"/>
          <w:lang w:val="en-IN"/>
        </w:rPr>
      </w:pPr>
    </w:p>
    <w:p w14:paraId="44BFEB49" w14:textId="379B3BB7" w:rsidR="00433CCA" w:rsidRDefault="00433CCA" w:rsidP="006253E3">
      <w:pPr>
        <w:ind w:left="360"/>
        <w:rPr>
          <w:rFonts w:ascii="Avenir Next LT Pro" w:hAnsi="Avenir Next LT Pro"/>
          <w:b/>
          <w:bCs/>
          <w:sz w:val="28"/>
          <w:szCs w:val="28"/>
          <w:lang w:val="en-IN"/>
        </w:rPr>
      </w:pPr>
      <w:r>
        <w:rPr>
          <w:rFonts w:ascii="Avenir Next LT Pro" w:hAnsi="Avenir Next LT Pro"/>
          <w:b/>
          <w:bCs/>
          <w:sz w:val="28"/>
          <w:szCs w:val="28"/>
          <w:lang w:val="en-IN"/>
        </w:rPr>
        <w:lastRenderedPageBreak/>
        <w:t>Screen 2:</w:t>
      </w:r>
    </w:p>
    <w:p w14:paraId="594EB505" w14:textId="5DEB1B71" w:rsidR="00433CCA" w:rsidRDefault="00433CCA" w:rsidP="006253E3">
      <w:pPr>
        <w:ind w:left="360"/>
        <w:rPr>
          <w:rFonts w:ascii="Avenir Next LT Pro" w:hAnsi="Avenir Next LT Pro"/>
          <w:b/>
          <w:bCs/>
          <w:sz w:val="28"/>
          <w:szCs w:val="28"/>
          <w:lang w:val="en-IN"/>
        </w:rPr>
      </w:pPr>
      <w:r w:rsidRPr="00433CCA">
        <w:rPr>
          <w:rFonts w:ascii="Avenir Next LT Pro" w:hAnsi="Avenir Next LT Pro"/>
          <w:b/>
          <w:bCs/>
          <w:noProof/>
          <w:sz w:val="28"/>
          <w:szCs w:val="28"/>
          <w:lang w:val="en-IN" w:eastAsia="en-IN"/>
        </w:rPr>
        <w:drawing>
          <wp:inline distT="0" distB="0" distL="0" distR="0" wp14:anchorId="1D46F72B" wp14:editId="2EE91CE3">
            <wp:extent cx="5139773" cy="6579235"/>
            <wp:effectExtent l="0" t="0" r="3810" b="0"/>
            <wp:docPr id="10" name="Picture 10" descr="C:\Users\Microsoft\AppData\Local\Packages\5319275A.WhatsAppDesktop_cv1g1gvanyjgm\TempState\219D4326A6D317EB66560539309A1B13\WhatsApp Image 2025-01-20 at 22.24.31_c70153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icrosoft\AppData\Local\Packages\5319275A.WhatsAppDesktop_cv1g1gvanyjgm\TempState\219D4326A6D317EB66560539309A1B13\WhatsApp Image 2025-01-20 at 22.24.31_c7015369.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3107" cy="6583503"/>
                    </a:xfrm>
                    <a:prstGeom prst="rect">
                      <a:avLst/>
                    </a:prstGeom>
                    <a:noFill/>
                    <a:ln>
                      <a:noFill/>
                    </a:ln>
                  </pic:spPr>
                </pic:pic>
              </a:graphicData>
            </a:graphic>
          </wp:inline>
        </w:drawing>
      </w:r>
    </w:p>
    <w:p w14:paraId="1EDCBC47" w14:textId="77777777" w:rsidR="00A90EF1" w:rsidRDefault="00A90EF1" w:rsidP="006253E3">
      <w:pPr>
        <w:ind w:left="360"/>
        <w:rPr>
          <w:rFonts w:ascii="Avenir Next LT Pro" w:hAnsi="Avenir Next LT Pro"/>
          <w:sz w:val="28"/>
          <w:szCs w:val="28"/>
          <w:lang w:val="en-IN"/>
        </w:rPr>
      </w:pPr>
    </w:p>
    <w:p w14:paraId="536C410D" w14:textId="77777777" w:rsidR="00433CCA" w:rsidRDefault="00433CCA" w:rsidP="00433CCA">
      <w:pPr>
        <w:rPr>
          <w:rFonts w:ascii="Avenir Next LT Pro" w:hAnsi="Avenir Next LT Pro"/>
          <w:b/>
          <w:bCs/>
          <w:sz w:val="28"/>
          <w:szCs w:val="28"/>
          <w:lang w:val="en-IN"/>
        </w:rPr>
      </w:pPr>
    </w:p>
    <w:p w14:paraId="4806D44D" w14:textId="42CD275F" w:rsidR="006253E3" w:rsidRDefault="006253E3" w:rsidP="006253E3">
      <w:pPr>
        <w:ind w:left="360"/>
        <w:rPr>
          <w:rFonts w:ascii="Avenir Next LT Pro" w:hAnsi="Avenir Next LT Pro"/>
          <w:b/>
          <w:bCs/>
          <w:sz w:val="28"/>
          <w:szCs w:val="28"/>
          <w:lang w:val="en-IN"/>
        </w:rPr>
      </w:pPr>
      <w:r w:rsidRPr="006253E3">
        <w:rPr>
          <w:rFonts w:ascii="Avenir Next LT Pro" w:hAnsi="Avenir Next LT Pro"/>
          <w:b/>
          <w:bCs/>
          <w:sz w:val="28"/>
          <w:szCs w:val="28"/>
          <w:lang w:val="en-IN"/>
        </w:rPr>
        <w:t>Data Model</w:t>
      </w:r>
      <w:r w:rsidRPr="00F728CD">
        <w:rPr>
          <w:rFonts w:ascii="Avenir Next LT Pro" w:hAnsi="Avenir Next LT Pro"/>
          <w:b/>
          <w:bCs/>
          <w:sz w:val="28"/>
          <w:szCs w:val="28"/>
          <w:lang w:val="en-IN"/>
        </w:rPr>
        <w:t>:</w:t>
      </w:r>
    </w:p>
    <w:p w14:paraId="1B74F280" w14:textId="66AA3A82" w:rsidR="00F728CD" w:rsidRPr="00F728CD" w:rsidRDefault="00F728CD" w:rsidP="00F728CD">
      <w:pPr>
        <w:pStyle w:val="ListParagraph"/>
        <w:numPr>
          <w:ilvl w:val="0"/>
          <w:numId w:val="28"/>
        </w:numPr>
        <w:rPr>
          <w:rFonts w:cstheme="minorHAnsi"/>
          <w:sz w:val="28"/>
          <w:szCs w:val="28"/>
          <w:lang w:val="en-IN"/>
        </w:rPr>
      </w:pPr>
      <w:r w:rsidRPr="00F728CD">
        <w:rPr>
          <w:rFonts w:cstheme="minorHAnsi"/>
          <w:sz w:val="28"/>
          <w:szCs w:val="28"/>
          <w:lang w:val="en-IN"/>
        </w:rPr>
        <w:t xml:space="preserve">User </w:t>
      </w:r>
    </w:p>
    <w:p w14:paraId="46D62D15" w14:textId="77777777" w:rsidR="00F728CD" w:rsidRPr="00F728CD" w:rsidRDefault="00F728CD" w:rsidP="00F728CD">
      <w:pPr>
        <w:pStyle w:val="ListParagraph"/>
        <w:numPr>
          <w:ilvl w:val="0"/>
          <w:numId w:val="35"/>
        </w:numPr>
        <w:rPr>
          <w:rFonts w:cstheme="minorHAnsi"/>
          <w:sz w:val="28"/>
          <w:szCs w:val="28"/>
          <w:lang w:val="en-IN"/>
        </w:rPr>
      </w:pPr>
      <w:r w:rsidRPr="00F728CD">
        <w:rPr>
          <w:rFonts w:cstheme="minorHAnsi"/>
          <w:sz w:val="28"/>
          <w:szCs w:val="28"/>
          <w:lang w:val="en-IN"/>
        </w:rPr>
        <w:t>First Name</w:t>
      </w:r>
    </w:p>
    <w:p w14:paraId="218C4909" w14:textId="77777777" w:rsidR="00F728CD" w:rsidRPr="00F728CD" w:rsidRDefault="00F728CD" w:rsidP="00F728CD">
      <w:pPr>
        <w:pStyle w:val="ListParagraph"/>
        <w:numPr>
          <w:ilvl w:val="0"/>
          <w:numId w:val="35"/>
        </w:numPr>
        <w:rPr>
          <w:rFonts w:cstheme="minorHAnsi"/>
          <w:sz w:val="28"/>
          <w:szCs w:val="28"/>
          <w:lang w:val="en-IN"/>
        </w:rPr>
      </w:pPr>
      <w:r w:rsidRPr="00F728CD">
        <w:rPr>
          <w:rFonts w:cstheme="minorHAnsi"/>
          <w:sz w:val="28"/>
          <w:szCs w:val="28"/>
          <w:lang w:val="en-IN"/>
        </w:rPr>
        <w:t>Last Name</w:t>
      </w:r>
    </w:p>
    <w:p w14:paraId="1DDA9FE9" w14:textId="1B858A1D" w:rsidR="00F728CD" w:rsidRPr="00F728CD" w:rsidRDefault="00F728CD" w:rsidP="00F728CD">
      <w:pPr>
        <w:pStyle w:val="ListParagraph"/>
        <w:numPr>
          <w:ilvl w:val="0"/>
          <w:numId w:val="35"/>
        </w:numPr>
        <w:rPr>
          <w:rFonts w:cstheme="minorHAnsi"/>
          <w:sz w:val="28"/>
          <w:szCs w:val="28"/>
          <w:lang w:val="en-IN"/>
        </w:rPr>
      </w:pPr>
      <w:r w:rsidRPr="00F728CD">
        <w:rPr>
          <w:rFonts w:cstheme="minorHAnsi"/>
          <w:sz w:val="28"/>
          <w:szCs w:val="28"/>
          <w:lang w:val="en-IN"/>
        </w:rPr>
        <w:lastRenderedPageBreak/>
        <w:t>Email ID (User Id)</w:t>
      </w:r>
    </w:p>
    <w:p w14:paraId="6735659D" w14:textId="77777777" w:rsidR="00F728CD" w:rsidRPr="00F728CD" w:rsidRDefault="00F728CD" w:rsidP="00F728CD">
      <w:pPr>
        <w:pStyle w:val="ListParagraph"/>
        <w:numPr>
          <w:ilvl w:val="0"/>
          <w:numId w:val="35"/>
        </w:numPr>
        <w:rPr>
          <w:rFonts w:cstheme="minorHAnsi"/>
          <w:sz w:val="28"/>
          <w:szCs w:val="28"/>
          <w:lang w:val="en-IN"/>
        </w:rPr>
      </w:pPr>
      <w:r w:rsidRPr="00F728CD">
        <w:rPr>
          <w:rFonts w:cstheme="minorHAnsi"/>
          <w:sz w:val="28"/>
          <w:szCs w:val="28"/>
          <w:lang w:val="en-IN"/>
        </w:rPr>
        <w:t>Password</w:t>
      </w:r>
    </w:p>
    <w:p w14:paraId="06882C2E" w14:textId="3ED91924" w:rsidR="00F728CD" w:rsidRPr="00F728CD" w:rsidRDefault="00F728CD" w:rsidP="00F728CD">
      <w:pPr>
        <w:pStyle w:val="ListParagraph"/>
        <w:numPr>
          <w:ilvl w:val="0"/>
          <w:numId w:val="35"/>
        </w:numPr>
        <w:rPr>
          <w:rFonts w:cstheme="minorHAnsi"/>
          <w:sz w:val="28"/>
          <w:szCs w:val="28"/>
          <w:lang w:val="en-IN"/>
        </w:rPr>
      </w:pPr>
      <w:r w:rsidRPr="00F728CD">
        <w:rPr>
          <w:rFonts w:cstheme="minorHAnsi"/>
          <w:sz w:val="28"/>
          <w:szCs w:val="28"/>
          <w:lang w:val="en-IN"/>
        </w:rPr>
        <w:t>DOB</w:t>
      </w:r>
    </w:p>
    <w:p w14:paraId="5488255F" w14:textId="41D612CD" w:rsidR="00F728CD" w:rsidRPr="005A5070" w:rsidRDefault="00F728CD" w:rsidP="005A5070">
      <w:pPr>
        <w:pStyle w:val="ListParagraph"/>
        <w:numPr>
          <w:ilvl w:val="0"/>
          <w:numId w:val="35"/>
        </w:numPr>
        <w:rPr>
          <w:rFonts w:cstheme="minorHAnsi"/>
          <w:sz w:val="28"/>
          <w:szCs w:val="28"/>
          <w:lang w:val="en-IN"/>
        </w:rPr>
      </w:pPr>
      <w:r w:rsidRPr="00F728CD">
        <w:rPr>
          <w:rFonts w:cstheme="minorHAnsi"/>
          <w:sz w:val="28"/>
          <w:szCs w:val="28"/>
          <w:lang w:val="en-IN"/>
        </w:rPr>
        <w:t>Contact Number</w:t>
      </w:r>
    </w:p>
    <w:p w14:paraId="6C027AA5" w14:textId="0161C65C" w:rsidR="00F728CD" w:rsidRPr="00F728CD" w:rsidRDefault="00F728CD" w:rsidP="00F728CD">
      <w:pPr>
        <w:pStyle w:val="ListParagraph"/>
        <w:numPr>
          <w:ilvl w:val="0"/>
          <w:numId w:val="35"/>
        </w:numPr>
        <w:rPr>
          <w:rFonts w:cstheme="minorHAnsi"/>
          <w:sz w:val="28"/>
          <w:szCs w:val="28"/>
          <w:lang w:val="en-IN"/>
        </w:rPr>
      </w:pPr>
      <w:r w:rsidRPr="00F728CD">
        <w:rPr>
          <w:rFonts w:cstheme="minorHAnsi"/>
          <w:sz w:val="28"/>
          <w:szCs w:val="28"/>
          <w:lang w:val="en-IN"/>
        </w:rPr>
        <w:t>Address</w:t>
      </w:r>
      <w:r w:rsidR="005A5070">
        <w:rPr>
          <w:rFonts w:cstheme="minorHAnsi"/>
          <w:sz w:val="28"/>
          <w:szCs w:val="28"/>
          <w:lang w:val="en-IN"/>
        </w:rPr>
        <w:t>(City</w:t>
      </w:r>
      <w:r w:rsidR="00DF0190">
        <w:rPr>
          <w:rFonts w:cstheme="minorHAnsi"/>
          <w:sz w:val="28"/>
          <w:szCs w:val="28"/>
          <w:lang w:val="en-IN"/>
        </w:rPr>
        <w:t xml:space="preserve"> </w:t>
      </w:r>
      <w:r w:rsidR="005A5070">
        <w:rPr>
          <w:rFonts w:cstheme="minorHAnsi"/>
          <w:sz w:val="28"/>
          <w:szCs w:val="28"/>
          <w:lang w:val="en-IN"/>
        </w:rPr>
        <w:t>,</w:t>
      </w:r>
      <w:r w:rsidR="00DF0190">
        <w:rPr>
          <w:rFonts w:cstheme="minorHAnsi"/>
          <w:sz w:val="28"/>
          <w:szCs w:val="28"/>
          <w:lang w:val="en-IN"/>
        </w:rPr>
        <w:t xml:space="preserve"> </w:t>
      </w:r>
      <w:r w:rsidR="005A5070">
        <w:rPr>
          <w:rFonts w:cstheme="minorHAnsi"/>
          <w:sz w:val="28"/>
          <w:szCs w:val="28"/>
          <w:lang w:val="en-IN"/>
        </w:rPr>
        <w:t>S</w:t>
      </w:r>
      <w:r w:rsidR="00A05912">
        <w:rPr>
          <w:rFonts w:cstheme="minorHAnsi"/>
          <w:sz w:val="28"/>
          <w:szCs w:val="28"/>
          <w:lang w:val="en-IN"/>
        </w:rPr>
        <w:t>tate</w:t>
      </w:r>
      <w:r w:rsidR="00DF0190">
        <w:rPr>
          <w:rFonts w:cstheme="minorHAnsi"/>
          <w:sz w:val="28"/>
          <w:szCs w:val="28"/>
          <w:lang w:val="en-IN"/>
        </w:rPr>
        <w:t xml:space="preserve"> </w:t>
      </w:r>
      <w:r w:rsidR="00A05912">
        <w:rPr>
          <w:rFonts w:cstheme="minorHAnsi"/>
          <w:sz w:val="28"/>
          <w:szCs w:val="28"/>
          <w:lang w:val="en-IN"/>
        </w:rPr>
        <w:t>,</w:t>
      </w:r>
      <w:r w:rsidR="00DF0190">
        <w:rPr>
          <w:rFonts w:cstheme="minorHAnsi"/>
          <w:sz w:val="28"/>
          <w:szCs w:val="28"/>
          <w:lang w:val="en-IN"/>
        </w:rPr>
        <w:t xml:space="preserve"> </w:t>
      </w:r>
      <w:r w:rsidR="00A05912">
        <w:rPr>
          <w:rFonts w:cstheme="minorHAnsi"/>
          <w:sz w:val="28"/>
          <w:szCs w:val="28"/>
          <w:lang w:val="en-IN"/>
        </w:rPr>
        <w:t>Pincode)</w:t>
      </w:r>
    </w:p>
    <w:p w14:paraId="241ABFCC" w14:textId="696CAEB2" w:rsidR="006253E3" w:rsidRDefault="00F728CD" w:rsidP="00F728CD">
      <w:pPr>
        <w:pStyle w:val="ListParagraph"/>
        <w:numPr>
          <w:ilvl w:val="0"/>
          <w:numId w:val="28"/>
        </w:numPr>
        <w:rPr>
          <w:rFonts w:cstheme="minorHAnsi"/>
          <w:sz w:val="28"/>
          <w:szCs w:val="28"/>
          <w:lang w:val="en-IN"/>
        </w:rPr>
      </w:pPr>
      <w:r w:rsidRPr="00F728CD">
        <w:rPr>
          <w:rFonts w:cstheme="minorHAnsi"/>
          <w:sz w:val="28"/>
          <w:szCs w:val="28"/>
          <w:lang w:val="en-IN"/>
        </w:rPr>
        <w:t>Travel</w:t>
      </w:r>
    </w:p>
    <w:p w14:paraId="077D621B" w14:textId="0476AC9C" w:rsidR="00F728CD" w:rsidRDefault="0091165F" w:rsidP="0091165F">
      <w:pPr>
        <w:pStyle w:val="ListParagraph"/>
        <w:numPr>
          <w:ilvl w:val="0"/>
          <w:numId w:val="38"/>
        </w:numPr>
        <w:rPr>
          <w:rFonts w:cstheme="minorHAnsi"/>
          <w:sz w:val="28"/>
          <w:szCs w:val="28"/>
          <w:lang w:val="en-IN"/>
        </w:rPr>
      </w:pPr>
      <w:r>
        <w:rPr>
          <w:rFonts w:cstheme="minorHAnsi"/>
          <w:sz w:val="28"/>
          <w:szCs w:val="28"/>
          <w:lang w:val="en-IN"/>
        </w:rPr>
        <w:t>From Date</w:t>
      </w:r>
    </w:p>
    <w:p w14:paraId="46823A21" w14:textId="05E6F1D5" w:rsidR="0091165F" w:rsidRDefault="0091165F" w:rsidP="0091165F">
      <w:pPr>
        <w:pStyle w:val="ListParagraph"/>
        <w:numPr>
          <w:ilvl w:val="0"/>
          <w:numId w:val="38"/>
        </w:numPr>
        <w:rPr>
          <w:rFonts w:cstheme="minorHAnsi"/>
          <w:sz w:val="28"/>
          <w:szCs w:val="28"/>
          <w:lang w:val="en-IN"/>
        </w:rPr>
      </w:pPr>
      <w:r>
        <w:rPr>
          <w:rFonts w:cstheme="minorHAnsi"/>
          <w:sz w:val="28"/>
          <w:szCs w:val="28"/>
          <w:lang w:val="en-IN"/>
        </w:rPr>
        <w:t>To date</w:t>
      </w:r>
    </w:p>
    <w:p w14:paraId="0C5EF37E" w14:textId="5F80761B" w:rsidR="0091165F" w:rsidRDefault="0091165F" w:rsidP="0091165F">
      <w:pPr>
        <w:pStyle w:val="ListParagraph"/>
        <w:numPr>
          <w:ilvl w:val="0"/>
          <w:numId w:val="38"/>
        </w:numPr>
        <w:rPr>
          <w:rFonts w:cstheme="minorHAnsi"/>
          <w:sz w:val="28"/>
          <w:szCs w:val="28"/>
          <w:lang w:val="en-IN"/>
        </w:rPr>
      </w:pPr>
      <w:r>
        <w:rPr>
          <w:rFonts w:cstheme="minorHAnsi"/>
          <w:sz w:val="28"/>
          <w:szCs w:val="28"/>
          <w:lang w:val="en-IN"/>
        </w:rPr>
        <w:t>Location</w:t>
      </w:r>
    </w:p>
    <w:p w14:paraId="6EDB55E0" w14:textId="3D0DCD58" w:rsidR="0091165F" w:rsidRPr="00A05912" w:rsidRDefault="0091165F" w:rsidP="00A05912">
      <w:pPr>
        <w:pStyle w:val="ListParagraph"/>
        <w:numPr>
          <w:ilvl w:val="0"/>
          <w:numId w:val="38"/>
        </w:numPr>
        <w:rPr>
          <w:rFonts w:cstheme="minorHAnsi"/>
          <w:sz w:val="28"/>
          <w:szCs w:val="28"/>
          <w:lang w:val="en-IN"/>
        </w:rPr>
      </w:pPr>
      <w:r>
        <w:rPr>
          <w:rFonts w:cstheme="minorHAnsi"/>
          <w:sz w:val="28"/>
          <w:szCs w:val="28"/>
          <w:lang w:val="en-IN"/>
        </w:rPr>
        <w:t>No</w:t>
      </w:r>
      <w:r w:rsidR="00A05912">
        <w:rPr>
          <w:rFonts w:cstheme="minorHAnsi"/>
          <w:sz w:val="28"/>
          <w:szCs w:val="28"/>
          <w:lang w:val="en-IN"/>
        </w:rPr>
        <w:t xml:space="preserve"> of Travellers</w:t>
      </w:r>
    </w:p>
    <w:p w14:paraId="523E4254" w14:textId="167A454D" w:rsidR="0091165F" w:rsidRDefault="0091165F" w:rsidP="0091165F">
      <w:pPr>
        <w:pStyle w:val="ListParagraph"/>
        <w:numPr>
          <w:ilvl w:val="0"/>
          <w:numId w:val="38"/>
        </w:numPr>
        <w:rPr>
          <w:rFonts w:cstheme="minorHAnsi"/>
          <w:sz w:val="28"/>
          <w:szCs w:val="28"/>
          <w:lang w:val="en-IN"/>
        </w:rPr>
      </w:pPr>
      <w:r>
        <w:rPr>
          <w:rFonts w:cstheme="minorHAnsi"/>
          <w:sz w:val="28"/>
          <w:szCs w:val="28"/>
          <w:lang w:val="en-IN"/>
        </w:rPr>
        <w:t>Budget</w:t>
      </w:r>
    </w:p>
    <w:p w14:paraId="0A0FFDCF" w14:textId="7E32683A" w:rsidR="007C2297" w:rsidRDefault="007C2297" w:rsidP="007C2297">
      <w:pPr>
        <w:pStyle w:val="ListParagraph"/>
        <w:numPr>
          <w:ilvl w:val="0"/>
          <w:numId w:val="28"/>
        </w:numPr>
        <w:rPr>
          <w:rFonts w:cstheme="minorHAnsi"/>
          <w:sz w:val="28"/>
          <w:szCs w:val="28"/>
          <w:lang w:val="en-IN"/>
        </w:rPr>
      </w:pPr>
      <w:r>
        <w:rPr>
          <w:rFonts w:cstheme="minorHAnsi"/>
          <w:sz w:val="28"/>
          <w:szCs w:val="28"/>
          <w:lang w:val="en-IN"/>
        </w:rPr>
        <w:t>Food Details</w:t>
      </w:r>
    </w:p>
    <w:p w14:paraId="100193F0" w14:textId="6FA69E53" w:rsidR="007C2297" w:rsidRDefault="006B4048" w:rsidP="007C2297">
      <w:pPr>
        <w:pStyle w:val="ListParagraph"/>
        <w:numPr>
          <w:ilvl w:val="0"/>
          <w:numId w:val="45"/>
        </w:numPr>
        <w:rPr>
          <w:rFonts w:cstheme="minorHAnsi"/>
          <w:sz w:val="28"/>
          <w:szCs w:val="28"/>
          <w:lang w:val="en-IN"/>
        </w:rPr>
      </w:pPr>
      <w:r>
        <w:rPr>
          <w:rFonts w:cstheme="minorHAnsi"/>
          <w:sz w:val="28"/>
          <w:szCs w:val="28"/>
          <w:lang w:val="en-IN"/>
        </w:rPr>
        <w:t>Breakfast</w:t>
      </w:r>
    </w:p>
    <w:p w14:paraId="1D598D9E" w14:textId="3694A5B8" w:rsidR="006B4048" w:rsidRDefault="006B4048" w:rsidP="006B4048">
      <w:pPr>
        <w:pStyle w:val="ListParagraph"/>
        <w:numPr>
          <w:ilvl w:val="0"/>
          <w:numId w:val="45"/>
        </w:numPr>
        <w:rPr>
          <w:rFonts w:cstheme="minorHAnsi"/>
          <w:sz w:val="28"/>
          <w:szCs w:val="28"/>
          <w:lang w:val="en-IN"/>
        </w:rPr>
      </w:pPr>
      <w:r>
        <w:rPr>
          <w:rFonts w:cstheme="minorHAnsi"/>
          <w:sz w:val="28"/>
          <w:szCs w:val="28"/>
          <w:lang w:val="en-IN"/>
        </w:rPr>
        <w:t>Lunch</w:t>
      </w:r>
    </w:p>
    <w:p w14:paraId="2D114C7D" w14:textId="0F0318DE" w:rsidR="006B4048" w:rsidRPr="006B4048" w:rsidRDefault="006B4048" w:rsidP="006B4048">
      <w:pPr>
        <w:pStyle w:val="ListParagraph"/>
        <w:numPr>
          <w:ilvl w:val="0"/>
          <w:numId w:val="45"/>
        </w:numPr>
        <w:rPr>
          <w:rFonts w:cstheme="minorHAnsi"/>
          <w:sz w:val="28"/>
          <w:szCs w:val="28"/>
          <w:lang w:val="en-IN"/>
        </w:rPr>
      </w:pPr>
      <w:r>
        <w:rPr>
          <w:rFonts w:cstheme="minorHAnsi"/>
          <w:sz w:val="28"/>
          <w:szCs w:val="28"/>
          <w:lang w:val="en-IN"/>
        </w:rPr>
        <w:t>Dinner</w:t>
      </w:r>
    </w:p>
    <w:p w14:paraId="75217E76" w14:textId="4D2FF926" w:rsidR="0091165F" w:rsidRDefault="0091165F" w:rsidP="0091165F">
      <w:pPr>
        <w:pStyle w:val="ListParagraph"/>
        <w:numPr>
          <w:ilvl w:val="0"/>
          <w:numId w:val="28"/>
        </w:numPr>
        <w:rPr>
          <w:rFonts w:cstheme="minorHAnsi"/>
          <w:sz w:val="28"/>
          <w:szCs w:val="28"/>
          <w:lang w:val="en-IN"/>
        </w:rPr>
      </w:pPr>
      <w:r>
        <w:rPr>
          <w:rFonts w:cstheme="minorHAnsi"/>
          <w:sz w:val="28"/>
          <w:szCs w:val="28"/>
          <w:lang w:val="en-IN"/>
        </w:rPr>
        <w:t>Packages</w:t>
      </w:r>
    </w:p>
    <w:p w14:paraId="4546BB01" w14:textId="57EC95B1" w:rsidR="0091165F" w:rsidRPr="006B4048" w:rsidRDefault="0091165F" w:rsidP="006B4048">
      <w:pPr>
        <w:pStyle w:val="ListParagraph"/>
        <w:numPr>
          <w:ilvl w:val="0"/>
          <w:numId w:val="39"/>
        </w:numPr>
        <w:rPr>
          <w:rFonts w:cstheme="minorHAnsi"/>
          <w:sz w:val="28"/>
          <w:szCs w:val="28"/>
          <w:lang w:val="en-IN"/>
        </w:rPr>
      </w:pPr>
      <w:r>
        <w:rPr>
          <w:rFonts w:cstheme="minorHAnsi"/>
          <w:sz w:val="28"/>
          <w:szCs w:val="28"/>
          <w:lang w:val="en-IN"/>
        </w:rPr>
        <w:t>Travel Package Name</w:t>
      </w:r>
    </w:p>
    <w:p w14:paraId="58DE55D8" w14:textId="4B3CED02" w:rsidR="000D735D" w:rsidRPr="000D735D" w:rsidRDefault="0091165F" w:rsidP="000D735D">
      <w:pPr>
        <w:pStyle w:val="ListParagraph"/>
        <w:numPr>
          <w:ilvl w:val="0"/>
          <w:numId w:val="39"/>
        </w:numPr>
        <w:rPr>
          <w:rFonts w:cstheme="minorHAnsi"/>
          <w:sz w:val="28"/>
          <w:szCs w:val="28"/>
          <w:lang w:val="en-IN"/>
        </w:rPr>
      </w:pPr>
      <w:r>
        <w:rPr>
          <w:rFonts w:cstheme="minorHAnsi"/>
          <w:sz w:val="28"/>
          <w:szCs w:val="28"/>
          <w:lang w:val="en-IN"/>
        </w:rPr>
        <w:t>Location</w:t>
      </w:r>
    </w:p>
    <w:p w14:paraId="1138748D" w14:textId="2A5939A7" w:rsidR="003C26AD" w:rsidRPr="00DF0190" w:rsidRDefault="0091165F" w:rsidP="00DF0190">
      <w:pPr>
        <w:pStyle w:val="ListParagraph"/>
        <w:numPr>
          <w:ilvl w:val="0"/>
          <w:numId w:val="39"/>
        </w:numPr>
        <w:rPr>
          <w:rFonts w:cstheme="minorHAnsi"/>
          <w:sz w:val="28"/>
          <w:szCs w:val="28"/>
          <w:lang w:val="en-IN"/>
        </w:rPr>
      </w:pPr>
      <w:r>
        <w:rPr>
          <w:rFonts w:cstheme="minorHAnsi"/>
          <w:sz w:val="28"/>
          <w:szCs w:val="28"/>
          <w:lang w:val="en-IN"/>
        </w:rPr>
        <w:t>Total Price</w:t>
      </w:r>
    </w:p>
    <w:p w14:paraId="792FF473" w14:textId="0AFFA5F7" w:rsidR="00E459F0" w:rsidRDefault="00E459F0" w:rsidP="00E459F0">
      <w:pPr>
        <w:pStyle w:val="ListParagraph"/>
        <w:numPr>
          <w:ilvl w:val="0"/>
          <w:numId w:val="28"/>
        </w:numPr>
        <w:rPr>
          <w:rFonts w:cstheme="minorHAnsi"/>
          <w:sz w:val="28"/>
          <w:szCs w:val="28"/>
          <w:lang w:val="en-IN"/>
        </w:rPr>
      </w:pPr>
      <w:r>
        <w:rPr>
          <w:rFonts w:cstheme="minorHAnsi"/>
          <w:sz w:val="28"/>
          <w:szCs w:val="28"/>
          <w:lang w:val="en-IN"/>
        </w:rPr>
        <w:t>Payment</w:t>
      </w:r>
    </w:p>
    <w:p w14:paraId="560EBF7D" w14:textId="0B7BBDC7" w:rsidR="00E459F0" w:rsidRDefault="00E459F0" w:rsidP="00E459F0">
      <w:pPr>
        <w:pStyle w:val="ListParagraph"/>
        <w:numPr>
          <w:ilvl w:val="0"/>
          <w:numId w:val="46"/>
        </w:numPr>
        <w:rPr>
          <w:rFonts w:cstheme="minorHAnsi"/>
          <w:sz w:val="28"/>
          <w:szCs w:val="28"/>
          <w:lang w:val="en-IN"/>
        </w:rPr>
      </w:pPr>
      <w:r>
        <w:rPr>
          <w:rFonts w:cstheme="minorHAnsi"/>
          <w:sz w:val="28"/>
          <w:szCs w:val="28"/>
          <w:lang w:val="en-IN"/>
        </w:rPr>
        <w:t>Card Number</w:t>
      </w:r>
    </w:p>
    <w:p w14:paraId="2A2DB733" w14:textId="2DFE3A9E" w:rsidR="00E459F0" w:rsidRDefault="00E459F0" w:rsidP="00E459F0">
      <w:pPr>
        <w:pStyle w:val="ListParagraph"/>
        <w:numPr>
          <w:ilvl w:val="0"/>
          <w:numId w:val="46"/>
        </w:numPr>
        <w:rPr>
          <w:rFonts w:cstheme="minorHAnsi"/>
          <w:sz w:val="28"/>
          <w:szCs w:val="28"/>
          <w:lang w:val="en-IN"/>
        </w:rPr>
      </w:pPr>
      <w:r>
        <w:rPr>
          <w:rFonts w:cstheme="minorHAnsi"/>
          <w:sz w:val="28"/>
          <w:szCs w:val="28"/>
          <w:lang w:val="en-IN"/>
        </w:rPr>
        <w:t>Card Holder Name</w:t>
      </w:r>
    </w:p>
    <w:p w14:paraId="771D4777" w14:textId="18FCB3F7" w:rsidR="00E459F0" w:rsidRDefault="00E459F0" w:rsidP="00E459F0">
      <w:pPr>
        <w:pStyle w:val="ListParagraph"/>
        <w:numPr>
          <w:ilvl w:val="0"/>
          <w:numId w:val="46"/>
        </w:numPr>
        <w:rPr>
          <w:rFonts w:cstheme="minorHAnsi"/>
          <w:sz w:val="28"/>
          <w:szCs w:val="28"/>
          <w:lang w:val="en-IN"/>
        </w:rPr>
      </w:pPr>
      <w:r>
        <w:rPr>
          <w:rFonts w:cstheme="minorHAnsi"/>
          <w:sz w:val="28"/>
          <w:szCs w:val="28"/>
          <w:lang w:val="en-IN"/>
        </w:rPr>
        <w:t>CVV</w:t>
      </w:r>
    </w:p>
    <w:p w14:paraId="1C1F636C" w14:textId="07ABF76D" w:rsidR="00E459F0" w:rsidRDefault="00E459F0" w:rsidP="00E459F0">
      <w:pPr>
        <w:pStyle w:val="ListParagraph"/>
        <w:numPr>
          <w:ilvl w:val="0"/>
          <w:numId w:val="46"/>
        </w:numPr>
        <w:rPr>
          <w:rFonts w:cstheme="minorHAnsi"/>
          <w:sz w:val="28"/>
          <w:szCs w:val="28"/>
          <w:lang w:val="en-IN"/>
        </w:rPr>
      </w:pPr>
      <w:r>
        <w:rPr>
          <w:rFonts w:cstheme="minorHAnsi"/>
          <w:sz w:val="28"/>
          <w:szCs w:val="28"/>
          <w:lang w:val="en-IN"/>
        </w:rPr>
        <w:t xml:space="preserve">Date of </w:t>
      </w:r>
      <w:r w:rsidR="000D735D">
        <w:rPr>
          <w:rFonts w:cstheme="minorHAnsi"/>
          <w:sz w:val="28"/>
          <w:szCs w:val="28"/>
          <w:lang w:val="en-IN"/>
        </w:rPr>
        <w:t>Expiry</w:t>
      </w:r>
    </w:p>
    <w:p w14:paraId="0896DB79" w14:textId="586527CD" w:rsidR="000D735D" w:rsidRPr="00E459F0" w:rsidRDefault="000D735D" w:rsidP="00E459F0">
      <w:pPr>
        <w:pStyle w:val="ListParagraph"/>
        <w:numPr>
          <w:ilvl w:val="0"/>
          <w:numId w:val="46"/>
        </w:numPr>
        <w:rPr>
          <w:rFonts w:cstheme="minorHAnsi"/>
          <w:sz w:val="28"/>
          <w:szCs w:val="28"/>
          <w:lang w:val="en-IN"/>
        </w:rPr>
      </w:pPr>
      <w:r>
        <w:rPr>
          <w:rFonts w:cstheme="minorHAnsi"/>
          <w:sz w:val="28"/>
          <w:szCs w:val="28"/>
          <w:lang w:val="en-IN"/>
        </w:rPr>
        <w:t>Optional (Online Payment)</w:t>
      </w:r>
    </w:p>
    <w:p w14:paraId="5F074009" w14:textId="77777777" w:rsidR="007916D7" w:rsidRDefault="007916D7" w:rsidP="006253E3">
      <w:pPr>
        <w:ind w:left="360"/>
        <w:rPr>
          <w:rFonts w:ascii="Avenir Next LT Pro" w:hAnsi="Avenir Next LT Pro"/>
          <w:b/>
          <w:bCs/>
          <w:sz w:val="28"/>
          <w:szCs w:val="28"/>
          <w:lang w:val="en-IN"/>
        </w:rPr>
      </w:pPr>
    </w:p>
    <w:p w14:paraId="44AB0917" w14:textId="77777777" w:rsidR="007916D7" w:rsidRDefault="007916D7" w:rsidP="006253E3">
      <w:pPr>
        <w:ind w:left="360"/>
        <w:rPr>
          <w:rFonts w:ascii="Avenir Next LT Pro" w:hAnsi="Avenir Next LT Pro"/>
          <w:b/>
          <w:bCs/>
          <w:sz w:val="28"/>
          <w:szCs w:val="28"/>
          <w:lang w:val="en-IN"/>
        </w:rPr>
      </w:pPr>
    </w:p>
    <w:p w14:paraId="41EF2012" w14:textId="77777777" w:rsidR="007916D7" w:rsidRDefault="007916D7" w:rsidP="006253E3">
      <w:pPr>
        <w:ind w:left="360"/>
        <w:rPr>
          <w:rFonts w:ascii="Avenir Next LT Pro" w:hAnsi="Avenir Next LT Pro"/>
          <w:b/>
          <w:bCs/>
          <w:sz w:val="28"/>
          <w:szCs w:val="28"/>
          <w:lang w:val="en-IN"/>
        </w:rPr>
      </w:pPr>
    </w:p>
    <w:p w14:paraId="6C0C2C60" w14:textId="77777777" w:rsidR="007916D7" w:rsidRDefault="007916D7" w:rsidP="006253E3">
      <w:pPr>
        <w:ind w:left="360"/>
        <w:rPr>
          <w:rFonts w:ascii="Avenir Next LT Pro" w:hAnsi="Avenir Next LT Pro"/>
          <w:b/>
          <w:bCs/>
          <w:sz w:val="28"/>
          <w:szCs w:val="28"/>
          <w:lang w:val="en-IN"/>
        </w:rPr>
      </w:pPr>
    </w:p>
    <w:p w14:paraId="29B6DFE9" w14:textId="77777777" w:rsidR="007916D7" w:rsidRDefault="007916D7" w:rsidP="006253E3">
      <w:pPr>
        <w:ind w:left="360"/>
        <w:rPr>
          <w:rFonts w:ascii="Avenir Next LT Pro" w:hAnsi="Avenir Next LT Pro"/>
          <w:b/>
          <w:bCs/>
          <w:sz w:val="28"/>
          <w:szCs w:val="28"/>
          <w:lang w:val="en-IN"/>
        </w:rPr>
      </w:pPr>
    </w:p>
    <w:p w14:paraId="37174E3A" w14:textId="77777777" w:rsidR="007916D7" w:rsidRDefault="007916D7" w:rsidP="006253E3">
      <w:pPr>
        <w:ind w:left="360"/>
        <w:rPr>
          <w:rFonts w:ascii="Avenir Next LT Pro" w:hAnsi="Avenir Next LT Pro"/>
          <w:b/>
          <w:bCs/>
          <w:sz w:val="28"/>
          <w:szCs w:val="28"/>
          <w:lang w:val="en-IN"/>
        </w:rPr>
      </w:pPr>
    </w:p>
    <w:p w14:paraId="4CE2767F" w14:textId="77777777" w:rsidR="007916D7" w:rsidRDefault="007916D7" w:rsidP="006253E3">
      <w:pPr>
        <w:ind w:left="360"/>
        <w:rPr>
          <w:rFonts w:ascii="Avenir Next LT Pro" w:hAnsi="Avenir Next LT Pro"/>
          <w:b/>
          <w:bCs/>
          <w:sz w:val="28"/>
          <w:szCs w:val="28"/>
          <w:lang w:val="en-IN"/>
        </w:rPr>
      </w:pPr>
    </w:p>
    <w:p w14:paraId="4AFCC146" w14:textId="77777777" w:rsidR="007916D7" w:rsidRDefault="007916D7" w:rsidP="006253E3">
      <w:pPr>
        <w:ind w:left="360"/>
        <w:rPr>
          <w:rFonts w:ascii="Avenir Next LT Pro" w:hAnsi="Avenir Next LT Pro"/>
          <w:b/>
          <w:bCs/>
          <w:sz w:val="28"/>
          <w:szCs w:val="28"/>
          <w:lang w:val="en-IN"/>
        </w:rPr>
      </w:pPr>
    </w:p>
    <w:p w14:paraId="664F0B80" w14:textId="77777777" w:rsidR="007916D7" w:rsidRDefault="007916D7" w:rsidP="006253E3">
      <w:pPr>
        <w:ind w:left="360"/>
        <w:rPr>
          <w:rFonts w:ascii="Avenir Next LT Pro" w:hAnsi="Avenir Next LT Pro"/>
          <w:b/>
          <w:bCs/>
          <w:sz w:val="28"/>
          <w:szCs w:val="28"/>
          <w:lang w:val="en-IN"/>
        </w:rPr>
      </w:pPr>
    </w:p>
    <w:p w14:paraId="1D4BED10" w14:textId="77777777" w:rsidR="007916D7" w:rsidRDefault="007916D7" w:rsidP="006253E3">
      <w:pPr>
        <w:ind w:left="360"/>
        <w:rPr>
          <w:rFonts w:ascii="Avenir Next LT Pro" w:hAnsi="Avenir Next LT Pro"/>
          <w:b/>
          <w:bCs/>
          <w:sz w:val="28"/>
          <w:szCs w:val="28"/>
          <w:lang w:val="en-IN"/>
        </w:rPr>
      </w:pPr>
    </w:p>
    <w:p w14:paraId="016F5966" w14:textId="017915F4" w:rsidR="006253E3" w:rsidRDefault="006253E3" w:rsidP="006253E3">
      <w:pPr>
        <w:ind w:left="360"/>
        <w:rPr>
          <w:rFonts w:ascii="Avenir Next LT Pro" w:hAnsi="Avenir Next LT Pro"/>
          <w:b/>
          <w:bCs/>
          <w:sz w:val="28"/>
          <w:szCs w:val="28"/>
          <w:lang w:val="en-IN"/>
        </w:rPr>
      </w:pPr>
      <w:r w:rsidRPr="006253E3">
        <w:rPr>
          <w:rFonts w:ascii="Avenir Next LT Pro" w:hAnsi="Avenir Next LT Pro"/>
          <w:b/>
          <w:bCs/>
          <w:sz w:val="28"/>
          <w:szCs w:val="28"/>
          <w:lang w:val="en-IN"/>
        </w:rPr>
        <w:t>Data Model Design</w:t>
      </w:r>
      <w:r w:rsidRPr="00F728CD">
        <w:rPr>
          <w:rFonts w:ascii="Avenir Next LT Pro" w:hAnsi="Avenir Next LT Pro"/>
          <w:b/>
          <w:bCs/>
          <w:sz w:val="28"/>
          <w:szCs w:val="28"/>
          <w:lang w:val="en-IN"/>
        </w:rPr>
        <w:t>:</w:t>
      </w:r>
    </w:p>
    <w:p w14:paraId="10809DD6" w14:textId="5BA925B5" w:rsidR="005577BF" w:rsidRDefault="005577BF" w:rsidP="005577BF">
      <w:pPr>
        <w:pStyle w:val="NormalWeb"/>
      </w:pPr>
      <w:r>
        <w:rPr>
          <w:noProof/>
        </w:rPr>
        <w:lastRenderedPageBreak/>
        <w:drawing>
          <wp:inline distT="0" distB="0" distL="0" distR="0" wp14:anchorId="4B76329D" wp14:editId="31833EAC">
            <wp:extent cx="5172512" cy="4008120"/>
            <wp:effectExtent l="0" t="0" r="9525" b="0"/>
            <wp:docPr id="13" name="Picture 13" descr="C:\Users\Microsoft\AppData\Local\Microsoft\Windows\INetCache\IE\IQD86NBV\g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icrosoft\AppData\Local\Microsoft\Windows\INetCache\IE\IQD86NBV\gg[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4326" cy="4009526"/>
                    </a:xfrm>
                    <a:prstGeom prst="rect">
                      <a:avLst/>
                    </a:prstGeom>
                    <a:noFill/>
                    <a:ln>
                      <a:noFill/>
                    </a:ln>
                  </pic:spPr>
                </pic:pic>
              </a:graphicData>
            </a:graphic>
          </wp:inline>
        </w:drawing>
      </w:r>
    </w:p>
    <w:p w14:paraId="7AA27F87" w14:textId="77777777" w:rsidR="00C44C79" w:rsidRDefault="00C44C79" w:rsidP="006253E3">
      <w:pPr>
        <w:ind w:left="360"/>
        <w:rPr>
          <w:rFonts w:ascii="Avenir Next LT Pro" w:hAnsi="Avenir Next LT Pro"/>
          <w:b/>
          <w:bCs/>
          <w:sz w:val="28"/>
          <w:szCs w:val="28"/>
          <w:lang w:val="en-IN"/>
        </w:rPr>
      </w:pPr>
    </w:p>
    <w:p w14:paraId="7E94177B" w14:textId="07912A70" w:rsidR="005577BF" w:rsidRDefault="005577BF" w:rsidP="005577BF">
      <w:pPr>
        <w:pStyle w:val="NormalWeb"/>
      </w:pPr>
      <w:r>
        <w:rPr>
          <w:noProof/>
        </w:rPr>
        <w:drawing>
          <wp:inline distT="0" distB="0" distL="0" distR="0" wp14:anchorId="26CC16D1" wp14:editId="52B8A058">
            <wp:extent cx="5264150" cy="2067375"/>
            <wp:effectExtent l="0" t="0" r="0" b="9525"/>
            <wp:docPr id="12" name="Picture 12" descr="C:\Users\Microsoft\AppData\Local\Microsoft\Windows\INetCache\IE\3JV0X2ZX\g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icrosoft\AppData\Local\Microsoft\Windows\INetCache\IE\3JV0X2ZX\gt[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6954" cy="2076331"/>
                    </a:xfrm>
                    <a:prstGeom prst="rect">
                      <a:avLst/>
                    </a:prstGeom>
                    <a:noFill/>
                    <a:ln>
                      <a:noFill/>
                    </a:ln>
                  </pic:spPr>
                </pic:pic>
              </a:graphicData>
            </a:graphic>
          </wp:inline>
        </w:drawing>
      </w:r>
    </w:p>
    <w:p w14:paraId="418340F4" w14:textId="562F2757" w:rsidR="00C9232A" w:rsidRPr="00C44C79" w:rsidRDefault="00C9232A" w:rsidP="00C44C79">
      <w:pPr>
        <w:ind w:left="360"/>
        <w:rPr>
          <w:rFonts w:ascii="Avenir Next LT Pro" w:hAnsi="Avenir Next LT Pro"/>
          <w:sz w:val="28"/>
          <w:szCs w:val="28"/>
          <w:lang w:val="en-IN"/>
        </w:rPr>
      </w:pPr>
    </w:p>
    <w:p w14:paraId="44389707" w14:textId="77777777" w:rsidR="00C9232A" w:rsidRDefault="00C9232A" w:rsidP="00C44C79">
      <w:pPr>
        <w:rPr>
          <w:rFonts w:ascii="Avenir Next LT Pro" w:hAnsi="Avenir Next LT Pro"/>
          <w:b/>
          <w:bCs/>
          <w:sz w:val="28"/>
          <w:szCs w:val="28"/>
          <w:lang w:val="en-IN"/>
        </w:rPr>
      </w:pPr>
    </w:p>
    <w:p w14:paraId="1308274D" w14:textId="77777777" w:rsidR="005577BF" w:rsidRDefault="005577BF" w:rsidP="006253E3">
      <w:pPr>
        <w:ind w:left="360"/>
        <w:rPr>
          <w:rFonts w:ascii="Avenir Next LT Pro" w:hAnsi="Avenir Next LT Pro"/>
          <w:b/>
          <w:bCs/>
          <w:sz w:val="28"/>
          <w:szCs w:val="28"/>
          <w:lang w:val="en-IN"/>
        </w:rPr>
      </w:pPr>
    </w:p>
    <w:p w14:paraId="4005F972" w14:textId="77777777" w:rsidR="005577BF" w:rsidRDefault="005577BF" w:rsidP="006253E3">
      <w:pPr>
        <w:ind w:left="360"/>
        <w:rPr>
          <w:rFonts w:ascii="Avenir Next LT Pro" w:hAnsi="Avenir Next LT Pro"/>
          <w:b/>
          <w:bCs/>
          <w:sz w:val="28"/>
          <w:szCs w:val="28"/>
          <w:lang w:val="en-IN"/>
        </w:rPr>
      </w:pPr>
    </w:p>
    <w:p w14:paraId="403F611B" w14:textId="77777777" w:rsidR="005577BF" w:rsidRDefault="005577BF" w:rsidP="006253E3">
      <w:pPr>
        <w:ind w:left="360"/>
        <w:rPr>
          <w:rFonts w:ascii="Avenir Next LT Pro" w:hAnsi="Avenir Next LT Pro"/>
          <w:b/>
          <w:bCs/>
          <w:sz w:val="28"/>
          <w:szCs w:val="28"/>
          <w:lang w:val="en-IN"/>
        </w:rPr>
      </w:pPr>
    </w:p>
    <w:p w14:paraId="5A7D28B7" w14:textId="77777777" w:rsidR="005577BF" w:rsidRDefault="005577BF" w:rsidP="006253E3">
      <w:pPr>
        <w:ind w:left="360"/>
        <w:rPr>
          <w:rFonts w:ascii="Avenir Next LT Pro" w:hAnsi="Avenir Next LT Pro"/>
          <w:b/>
          <w:bCs/>
          <w:sz w:val="28"/>
          <w:szCs w:val="28"/>
          <w:lang w:val="en-IN"/>
        </w:rPr>
      </w:pPr>
    </w:p>
    <w:p w14:paraId="2984825E" w14:textId="7DA87FB7" w:rsidR="006253E3" w:rsidRDefault="006253E3" w:rsidP="006253E3">
      <w:pPr>
        <w:ind w:left="360"/>
        <w:rPr>
          <w:rFonts w:ascii="Avenir Next LT Pro" w:hAnsi="Avenir Next LT Pro"/>
          <w:b/>
          <w:bCs/>
          <w:sz w:val="28"/>
          <w:szCs w:val="28"/>
          <w:lang w:val="en-IN"/>
        </w:rPr>
      </w:pPr>
      <w:r w:rsidRPr="006253E3">
        <w:rPr>
          <w:rFonts w:ascii="Avenir Next LT Pro" w:hAnsi="Avenir Next LT Pro"/>
          <w:b/>
          <w:bCs/>
          <w:sz w:val="28"/>
          <w:szCs w:val="28"/>
          <w:lang w:val="en-IN"/>
        </w:rPr>
        <w:lastRenderedPageBreak/>
        <w:t>Enterprise Class Structure:</w:t>
      </w:r>
    </w:p>
    <w:p w14:paraId="591425BD" w14:textId="77777777" w:rsidR="00C44C79" w:rsidRDefault="00C44C79" w:rsidP="006253E3">
      <w:pPr>
        <w:ind w:left="360"/>
        <w:rPr>
          <w:rFonts w:ascii="Avenir Next LT Pro" w:hAnsi="Avenir Next LT Pro"/>
          <w:b/>
          <w:bCs/>
          <w:sz w:val="28"/>
          <w:szCs w:val="28"/>
          <w:lang w:val="en-IN"/>
        </w:rPr>
      </w:pPr>
    </w:p>
    <w:p w14:paraId="2D7A8D75" w14:textId="356509B9" w:rsidR="00C9232A" w:rsidRPr="006253E3" w:rsidRDefault="00C9232A" w:rsidP="006253E3">
      <w:pPr>
        <w:ind w:left="360"/>
        <w:rPr>
          <w:rFonts w:ascii="Avenir Next LT Pro" w:hAnsi="Avenir Next LT Pro"/>
          <w:b/>
          <w:bCs/>
          <w:sz w:val="28"/>
          <w:szCs w:val="28"/>
          <w:lang w:val="en-IN"/>
        </w:rPr>
      </w:pPr>
      <w:r>
        <w:rPr>
          <w:noProof/>
          <w:lang w:val="en-IN" w:eastAsia="en-IN"/>
        </w:rPr>
        <w:drawing>
          <wp:inline distT="0" distB="0" distL="0" distR="0" wp14:anchorId="573A751A" wp14:editId="357C0989">
            <wp:extent cx="5767496" cy="3105327"/>
            <wp:effectExtent l="0" t="0" r="5080" b="0"/>
            <wp:docPr id="119328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9266" cy="3127817"/>
                    </a:xfrm>
                    <a:prstGeom prst="rect">
                      <a:avLst/>
                    </a:prstGeom>
                    <a:noFill/>
                    <a:ln>
                      <a:noFill/>
                    </a:ln>
                  </pic:spPr>
                </pic:pic>
              </a:graphicData>
            </a:graphic>
          </wp:inline>
        </w:drawing>
      </w:r>
    </w:p>
    <w:p w14:paraId="05271639" w14:textId="77777777" w:rsidR="006253E3" w:rsidRDefault="006253E3" w:rsidP="006253E3">
      <w:pPr>
        <w:ind w:left="360"/>
        <w:rPr>
          <w:rFonts w:ascii="Avenir Next LT Pro" w:hAnsi="Avenir Next LT Pro"/>
          <w:sz w:val="28"/>
          <w:szCs w:val="28"/>
          <w:lang w:val="en-IN"/>
        </w:rPr>
      </w:pPr>
    </w:p>
    <w:p w14:paraId="1784F482" w14:textId="77777777" w:rsidR="0091165F" w:rsidRDefault="0091165F" w:rsidP="006253E3">
      <w:pPr>
        <w:ind w:left="360"/>
        <w:rPr>
          <w:rFonts w:ascii="Avenir Next LT Pro" w:hAnsi="Avenir Next LT Pro"/>
          <w:b/>
          <w:bCs/>
          <w:sz w:val="28"/>
          <w:szCs w:val="28"/>
          <w:lang w:val="en-IN"/>
        </w:rPr>
      </w:pPr>
    </w:p>
    <w:p w14:paraId="6B89CEA6" w14:textId="77777777" w:rsidR="0091165F" w:rsidRDefault="0091165F" w:rsidP="006253E3">
      <w:pPr>
        <w:ind w:left="360"/>
        <w:rPr>
          <w:rFonts w:ascii="Avenir Next LT Pro" w:hAnsi="Avenir Next LT Pro"/>
          <w:b/>
          <w:bCs/>
          <w:sz w:val="28"/>
          <w:szCs w:val="28"/>
          <w:lang w:val="en-IN"/>
        </w:rPr>
      </w:pPr>
    </w:p>
    <w:p w14:paraId="75E7057C" w14:textId="77777777" w:rsidR="0091165F" w:rsidRDefault="0091165F" w:rsidP="006253E3">
      <w:pPr>
        <w:ind w:left="360"/>
        <w:rPr>
          <w:rFonts w:ascii="Avenir Next LT Pro" w:hAnsi="Avenir Next LT Pro"/>
          <w:b/>
          <w:bCs/>
          <w:sz w:val="28"/>
          <w:szCs w:val="28"/>
          <w:lang w:val="en-IN"/>
        </w:rPr>
      </w:pPr>
    </w:p>
    <w:p w14:paraId="0F1C7B58" w14:textId="77777777" w:rsidR="007916D7" w:rsidRDefault="007916D7" w:rsidP="006253E3">
      <w:pPr>
        <w:ind w:left="360"/>
        <w:rPr>
          <w:rFonts w:ascii="Avenir Next LT Pro" w:hAnsi="Avenir Next LT Pro"/>
          <w:b/>
          <w:bCs/>
          <w:sz w:val="28"/>
          <w:szCs w:val="28"/>
          <w:lang w:val="en-IN"/>
        </w:rPr>
      </w:pPr>
    </w:p>
    <w:p w14:paraId="6B355A00" w14:textId="04D233DE" w:rsidR="006253E3" w:rsidRDefault="006253E3" w:rsidP="006253E3">
      <w:pPr>
        <w:ind w:left="360"/>
        <w:rPr>
          <w:rFonts w:ascii="Avenir Next LT Pro" w:hAnsi="Avenir Next LT Pro"/>
          <w:b/>
          <w:bCs/>
          <w:sz w:val="28"/>
          <w:szCs w:val="28"/>
          <w:lang w:val="en-IN"/>
        </w:rPr>
      </w:pPr>
      <w:r w:rsidRPr="006253E3">
        <w:rPr>
          <w:rFonts w:ascii="Avenir Next LT Pro" w:hAnsi="Avenir Next LT Pro"/>
          <w:b/>
          <w:bCs/>
          <w:sz w:val="28"/>
          <w:szCs w:val="28"/>
          <w:lang w:val="en-IN"/>
        </w:rPr>
        <w:t>Portals:</w:t>
      </w:r>
    </w:p>
    <w:p w14:paraId="1E3BC8D9" w14:textId="6634E64B" w:rsidR="0091165F" w:rsidRDefault="0091165F" w:rsidP="0091165F">
      <w:pPr>
        <w:pStyle w:val="ListParagraph"/>
        <w:numPr>
          <w:ilvl w:val="0"/>
          <w:numId w:val="40"/>
        </w:numPr>
        <w:rPr>
          <w:rFonts w:cstheme="minorHAnsi"/>
          <w:sz w:val="28"/>
          <w:szCs w:val="28"/>
          <w:lang w:val="en-IN"/>
        </w:rPr>
      </w:pPr>
      <w:r w:rsidRPr="0091165F">
        <w:rPr>
          <w:rFonts w:cstheme="minorHAnsi"/>
          <w:sz w:val="28"/>
          <w:szCs w:val="28"/>
          <w:lang w:val="en-IN"/>
        </w:rPr>
        <w:t>Customer Portal</w:t>
      </w:r>
    </w:p>
    <w:p w14:paraId="0FDC6E63" w14:textId="287C4B34" w:rsidR="0091165F" w:rsidRDefault="0091165F" w:rsidP="0091165F">
      <w:pPr>
        <w:pStyle w:val="ListParagraph"/>
        <w:numPr>
          <w:ilvl w:val="0"/>
          <w:numId w:val="40"/>
        </w:numPr>
        <w:rPr>
          <w:rFonts w:cstheme="minorHAnsi"/>
          <w:sz w:val="28"/>
          <w:szCs w:val="28"/>
          <w:lang w:val="en-IN"/>
        </w:rPr>
      </w:pPr>
      <w:r>
        <w:rPr>
          <w:rFonts w:cstheme="minorHAnsi"/>
          <w:sz w:val="28"/>
          <w:szCs w:val="28"/>
          <w:lang w:val="en-IN"/>
        </w:rPr>
        <w:t>Travel Manager Portal</w:t>
      </w:r>
    </w:p>
    <w:p w14:paraId="02C2BC73" w14:textId="40643A4C" w:rsidR="0091165F" w:rsidRDefault="0091165F" w:rsidP="0091165F">
      <w:pPr>
        <w:pStyle w:val="ListParagraph"/>
        <w:numPr>
          <w:ilvl w:val="0"/>
          <w:numId w:val="40"/>
        </w:numPr>
        <w:rPr>
          <w:rFonts w:cstheme="minorHAnsi"/>
          <w:sz w:val="28"/>
          <w:szCs w:val="28"/>
          <w:lang w:val="en-IN"/>
        </w:rPr>
      </w:pPr>
      <w:r>
        <w:rPr>
          <w:rFonts w:cstheme="minorHAnsi"/>
          <w:sz w:val="28"/>
          <w:szCs w:val="28"/>
          <w:lang w:val="en-IN"/>
        </w:rPr>
        <w:t>Food Manager Portal</w:t>
      </w:r>
    </w:p>
    <w:p w14:paraId="11A1F1ED" w14:textId="4298B0B0" w:rsidR="00FD560E" w:rsidRPr="0091165F" w:rsidRDefault="00FD560E" w:rsidP="0091165F">
      <w:pPr>
        <w:pStyle w:val="ListParagraph"/>
        <w:numPr>
          <w:ilvl w:val="0"/>
          <w:numId w:val="40"/>
        </w:numPr>
        <w:rPr>
          <w:rFonts w:cstheme="minorHAnsi"/>
          <w:sz w:val="28"/>
          <w:szCs w:val="28"/>
          <w:lang w:val="en-IN"/>
        </w:rPr>
      </w:pPr>
      <w:r>
        <w:rPr>
          <w:rFonts w:cstheme="minorHAnsi"/>
          <w:sz w:val="28"/>
          <w:szCs w:val="28"/>
          <w:lang w:val="en-IN"/>
        </w:rPr>
        <w:t>Admin Portal</w:t>
      </w:r>
    </w:p>
    <w:p w14:paraId="32941582" w14:textId="55A9A463" w:rsidR="00F92D39" w:rsidRPr="00F92D39" w:rsidRDefault="00F92D39" w:rsidP="00F92D39">
      <w:pPr>
        <w:rPr>
          <w:rFonts w:ascii="Times New Roman" w:eastAsia="Times New Roman" w:hAnsi="Times New Roman" w:cs="Times New Roman"/>
          <w:sz w:val="28"/>
          <w:szCs w:val="28"/>
          <w:lang w:val="en-IN" w:eastAsia="en-IN"/>
        </w:rPr>
      </w:pPr>
      <w:r>
        <w:rPr>
          <w:rFonts w:ascii="Arial" w:eastAsia="Times New Roman" w:hAnsi="Arial" w:cs="Arial"/>
          <w:b/>
          <w:bCs/>
          <w:sz w:val="30"/>
          <w:szCs w:val="30"/>
          <w:lang w:val="en-IN" w:eastAsia="en-IN"/>
        </w:rPr>
        <w:t xml:space="preserve">    </w:t>
      </w:r>
      <w:r w:rsidRPr="00F92D39">
        <w:rPr>
          <w:rFonts w:ascii="Arial" w:eastAsia="Times New Roman" w:hAnsi="Arial" w:cs="Arial"/>
          <w:b/>
          <w:bCs/>
          <w:sz w:val="28"/>
          <w:szCs w:val="28"/>
          <w:lang w:val="en-IN" w:eastAsia="en-IN"/>
        </w:rPr>
        <w:t>Routing:</w:t>
      </w:r>
    </w:p>
    <w:p w14:paraId="7609ED99" w14:textId="77777777" w:rsidR="00F92D39" w:rsidRPr="00F92D39" w:rsidRDefault="00F92D39" w:rsidP="00F92D39">
      <w:pPr>
        <w:rPr>
          <w:rFonts w:ascii="Times New Roman" w:eastAsia="Times New Roman" w:hAnsi="Times New Roman" w:cs="Times New Roman"/>
          <w:sz w:val="24"/>
          <w:szCs w:val="24"/>
          <w:lang w:val="en-IN" w:eastAsia="en-IN"/>
        </w:rPr>
      </w:pPr>
      <w:r w:rsidRPr="00F92D39">
        <w:rPr>
          <w:rFonts w:ascii="Times New Roman" w:eastAsia="Times New Roman" w:hAnsi="Times New Roman" w:cs="Times New Roman"/>
          <w:sz w:val="28"/>
          <w:szCs w:val="28"/>
          <w:lang w:val="en-IN" w:eastAsia="en-IN"/>
        </w:rPr>
        <w:br/>
      </w:r>
    </w:p>
    <w:p w14:paraId="75ECEA75" w14:textId="1A8F1D3B" w:rsidR="00F92D39" w:rsidRPr="00F92D39" w:rsidRDefault="00F92D39" w:rsidP="00F92D39">
      <w:pPr>
        <w:numPr>
          <w:ilvl w:val="0"/>
          <w:numId w:val="47"/>
        </w:numPr>
        <w:textAlignment w:val="baseline"/>
        <w:rPr>
          <w:rFonts w:ascii="Arial" w:eastAsia="Times New Roman" w:hAnsi="Arial" w:cs="Arial"/>
          <w:color w:val="000000"/>
          <w:sz w:val="26"/>
          <w:szCs w:val="26"/>
          <w:lang w:val="en-IN" w:eastAsia="en-IN"/>
        </w:rPr>
      </w:pPr>
      <w:r w:rsidRPr="00F92D39">
        <w:rPr>
          <w:rFonts w:ascii="Arial" w:eastAsia="Times New Roman" w:hAnsi="Arial" w:cs="Arial"/>
          <w:color w:val="000000"/>
          <w:sz w:val="26"/>
          <w:szCs w:val="26"/>
          <w:lang w:val="en-IN" w:eastAsia="en-IN"/>
        </w:rPr>
        <w:t>Customer travel booking request should be routed to travel manager</w:t>
      </w:r>
      <w:r>
        <w:rPr>
          <w:rFonts w:ascii="Arial" w:eastAsia="Times New Roman" w:hAnsi="Arial" w:cs="Arial"/>
          <w:color w:val="000000"/>
          <w:sz w:val="26"/>
          <w:szCs w:val="26"/>
          <w:lang w:val="en-IN" w:eastAsia="en-IN"/>
        </w:rPr>
        <w:t>.</w:t>
      </w:r>
    </w:p>
    <w:p w14:paraId="1CEB8FA7" w14:textId="77777777" w:rsidR="00F92D39" w:rsidRPr="00F92D39" w:rsidRDefault="00F92D39" w:rsidP="00F92D39">
      <w:pPr>
        <w:rPr>
          <w:rFonts w:ascii="Times New Roman" w:eastAsia="Times New Roman" w:hAnsi="Times New Roman" w:cs="Times New Roman"/>
          <w:sz w:val="24"/>
          <w:szCs w:val="24"/>
          <w:lang w:val="en-IN" w:eastAsia="en-IN"/>
        </w:rPr>
      </w:pPr>
      <w:r w:rsidRPr="00F92D39">
        <w:rPr>
          <w:rFonts w:ascii="Times New Roman" w:eastAsia="Times New Roman" w:hAnsi="Times New Roman" w:cs="Times New Roman"/>
          <w:sz w:val="24"/>
          <w:szCs w:val="24"/>
          <w:lang w:val="en-IN" w:eastAsia="en-IN"/>
        </w:rPr>
        <w:br/>
      </w:r>
    </w:p>
    <w:p w14:paraId="13F2CAF8" w14:textId="77777777" w:rsidR="00F92D39" w:rsidRPr="00F92D39" w:rsidRDefault="00F92D39" w:rsidP="00F92D39">
      <w:pPr>
        <w:numPr>
          <w:ilvl w:val="0"/>
          <w:numId w:val="48"/>
        </w:numPr>
        <w:textAlignment w:val="baseline"/>
        <w:rPr>
          <w:rFonts w:ascii="Arial" w:eastAsia="Times New Roman" w:hAnsi="Arial" w:cs="Arial"/>
          <w:color w:val="000000"/>
          <w:sz w:val="26"/>
          <w:szCs w:val="26"/>
          <w:lang w:val="en-IN" w:eastAsia="en-IN"/>
        </w:rPr>
      </w:pPr>
      <w:r w:rsidRPr="00F92D39">
        <w:rPr>
          <w:rFonts w:ascii="Arial" w:eastAsia="Times New Roman" w:hAnsi="Arial" w:cs="Arial"/>
          <w:color w:val="000000"/>
          <w:sz w:val="26"/>
          <w:szCs w:val="26"/>
          <w:lang w:val="en-IN" w:eastAsia="en-IN"/>
        </w:rPr>
        <w:t>If the customer selects a food plan then it should be routed to the food manager.</w:t>
      </w:r>
    </w:p>
    <w:p w14:paraId="646142A4" w14:textId="77777777" w:rsidR="00F92D39" w:rsidRPr="00F92D39" w:rsidRDefault="00F92D39" w:rsidP="00F92D39">
      <w:pPr>
        <w:rPr>
          <w:rFonts w:ascii="Times New Roman" w:eastAsia="Times New Roman" w:hAnsi="Times New Roman" w:cs="Times New Roman"/>
          <w:sz w:val="24"/>
          <w:szCs w:val="24"/>
          <w:lang w:val="en-IN" w:eastAsia="en-IN"/>
        </w:rPr>
      </w:pPr>
      <w:r w:rsidRPr="00F92D39">
        <w:rPr>
          <w:rFonts w:ascii="Times New Roman" w:eastAsia="Times New Roman" w:hAnsi="Times New Roman" w:cs="Times New Roman"/>
          <w:sz w:val="24"/>
          <w:szCs w:val="24"/>
          <w:lang w:val="en-IN" w:eastAsia="en-IN"/>
        </w:rPr>
        <w:br/>
      </w:r>
    </w:p>
    <w:p w14:paraId="0246706A" w14:textId="77777777" w:rsidR="00F92D39" w:rsidRPr="00F92D39" w:rsidRDefault="00F92D39" w:rsidP="00F92D39">
      <w:pPr>
        <w:numPr>
          <w:ilvl w:val="0"/>
          <w:numId w:val="49"/>
        </w:numPr>
        <w:textAlignment w:val="baseline"/>
        <w:rPr>
          <w:rFonts w:ascii="Arial" w:eastAsia="Times New Roman" w:hAnsi="Arial" w:cs="Arial"/>
          <w:color w:val="000000"/>
          <w:sz w:val="26"/>
          <w:szCs w:val="26"/>
          <w:lang w:val="en-IN" w:eastAsia="en-IN"/>
        </w:rPr>
      </w:pPr>
      <w:r w:rsidRPr="00F92D39">
        <w:rPr>
          <w:rFonts w:ascii="Arial" w:eastAsia="Times New Roman" w:hAnsi="Arial" w:cs="Arial"/>
          <w:color w:val="000000"/>
          <w:sz w:val="26"/>
          <w:szCs w:val="26"/>
          <w:lang w:val="en-IN" w:eastAsia="en-IN"/>
        </w:rPr>
        <w:t>If a customer wants to cancel the request then it will be routed to the travel/food manager to approve/reject the cancellation.</w:t>
      </w:r>
    </w:p>
    <w:p w14:paraId="5D05E1D8" w14:textId="77777777" w:rsidR="006253E3" w:rsidRDefault="006253E3" w:rsidP="006253E3">
      <w:pPr>
        <w:ind w:left="360"/>
        <w:rPr>
          <w:rFonts w:ascii="Avenir Next LT Pro" w:hAnsi="Avenir Next LT Pro"/>
          <w:sz w:val="28"/>
          <w:szCs w:val="28"/>
          <w:lang w:val="en-IN"/>
        </w:rPr>
      </w:pPr>
    </w:p>
    <w:p w14:paraId="7F612657" w14:textId="38013DC2" w:rsidR="00F92D39" w:rsidRDefault="00F92D39" w:rsidP="006253E3">
      <w:pPr>
        <w:ind w:left="360"/>
        <w:rPr>
          <w:rFonts w:ascii="Avenir Next LT Pro" w:hAnsi="Avenir Next LT Pro"/>
          <w:b/>
          <w:sz w:val="28"/>
          <w:szCs w:val="28"/>
          <w:lang w:val="en-IN"/>
        </w:rPr>
      </w:pPr>
      <w:r w:rsidRPr="00F92D39">
        <w:rPr>
          <w:rFonts w:ascii="Avenir Next LT Pro" w:hAnsi="Avenir Next LT Pro"/>
          <w:b/>
          <w:sz w:val="28"/>
          <w:szCs w:val="28"/>
          <w:lang w:val="en-IN"/>
        </w:rPr>
        <w:lastRenderedPageBreak/>
        <w:t>Validations</w:t>
      </w:r>
      <w:r>
        <w:rPr>
          <w:rFonts w:ascii="Avenir Next LT Pro" w:hAnsi="Avenir Next LT Pro"/>
          <w:b/>
          <w:sz w:val="28"/>
          <w:szCs w:val="28"/>
          <w:lang w:val="en-IN"/>
        </w:rPr>
        <w:t xml:space="preserve"> done on</w:t>
      </w:r>
      <w:r w:rsidRPr="00F92D39">
        <w:rPr>
          <w:rFonts w:ascii="Avenir Next LT Pro" w:hAnsi="Avenir Next LT Pro"/>
          <w:b/>
          <w:sz w:val="28"/>
          <w:szCs w:val="28"/>
          <w:lang w:val="en-IN"/>
        </w:rPr>
        <w:t>:</w:t>
      </w:r>
    </w:p>
    <w:p w14:paraId="2A445350" w14:textId="77777777" w:rsidR="00F92D39" w:rsidRDefault="00F92D39" w:rsidP="006253E3">
      <w:pPr>
        <w:ind w:left="360"/>
        <w:rPr>
          <w:rFonts w:ascii="Avenir Next LT Pro" w:hAnsi="Avenir Next LT Pro"/>
          <w:b/>
          <w:sz w:val="28"/>
          <w:szCs w:val="28"/>
          <w:lang w:val="en-IN"/>
        </w:rPr>
      </w:pPr>
    </w:p>
    <w:p w14:paraId="22AB0475" w14:textId="6F008096" w:rsidR="00F92D39" w:rsidRPr="00F92D39" w:rsidRDefault="00F92D39" w:rsidP="00F92D39">
      <w:pPr>
        <w:pStyle w:val="ListParagraph"/>
        <w:numPr>
          <w:ilvl w:val="0"/>
          <w:numId w:val="50"/>
        </w:numPr>
        <w:rPr>
          <w:rFonts w:ascii="Avenir Next LT Pro" w:hAnsi="Avenir Next LT Pro"/>
          <w:sz w:val="24"/>
          <w:szCs w:val="24"/>
          <w:lang w:val="en-IN"/>
        </w:rPr>
      </w:pPr>
      <w:r w:rsidRPr="00F92D39">
        <w:rPr>
          <w:rFonts w:ascii="Avenir Next LT Pro" w:hAnsi="Avenir Next LT Pro"/>
          <w:sz w:val="24"/>
          <w:szCs w:val="24"/>
          <w:lang w:val="en-IN"/>
        </w:rPr>
        <w:t>Email ID and Password</w:t>
      </w:r>
    </w:p>
    <w:p w14:paraId="3C998C33" w14:textId="05A6741C" w:rsidR="00F92D39" w:rsidRPr="00F92D39" w:rsidRDefault="00F92D39" w:rsidP="00F92D39">
      <w:pPr>
        <w:pStyle w:val="ListParagraph"/>
        <w:numPr>
          <w:ilvl w:val="0"/>
          <w:numId w:val="50"/>
        </w:numPr>
        <w:rPr>
          <w:rFonts w:ascii="Avenir Next LT Pro" w:hAnsi="Avenir Next LT Pro"/>
          <w:sz w:val="24"/>
          <w:szCs w:val="24"/>
          <w:lang w:val="en-IN"/>
        </w:rPr>
      </w:pPr>
      <w:r w:rsidRPr="00F92D39">
        <w:rPr>
          <w:rFonts w:ascii="Avenir Next LT Pro" w:hAnsi="Avenir Next LT Pro"/>
          <w:sz w:val="24"/>
          <w:szCs w:val="24"/>
          <w:lang w:val="en-IN"/>
        </w:rPr>
        <w:t>Password</w:t>
      </w:r>
    </w:p>
    <w:p w14:paraId="31D6B13B" w14:textId="3E5194A2" w:rsidR="00F92D39" w:rsidRPr="00F92D39" w:rsidRDefault="00F92D39" w:rsidP="00F92D39">
      <w:pPr>
        <w:pStyle w:val="ListParagraph"/>
        <w:numPr>
          <w:ilvl w:val="0"/>
          <w:numId w:val="50"/>
        </w:numPr>
        <w:rPr>
          <w:rFonts w:ascii="Avenir Next LT Pro" w:hAnsi="Avenir Next LT Pro"/>
          <w:sz w:val="24"/>
          <w:szCs w:val="24"/>
          <w:lang w:val="en-IN"/>
        </w:rPr>
      </w:pPr>
      <w:r w:rsidRPr="00F92D39">
        <w:rPr>
          <w:rFonts w:ascii="Avenir Next LT Pro" w:hAnsi="Avenir Next LT Pro"/>
          <w:sz w:val="24"/>
          <w:szCs w:val="24"/>
          <w:lang w:val="en-IN"/>
        </w:rPr>
        <w:t>DOB</w:t>
      </w:r>
    </w:p>
    <w:p w14:paraId="5ABFD1A8" w14:textId="3BCFC67E" w:rsidR="00F92D39" w:rsidRPr="00F92D39" w:rsidRDefault="00F92D39" w:rsidP="00F92D39">
      <w:pPr>
        <w:pStyle w:val="ListParagraph"/>
        <w:numPr>
          <w:ilvl w:val="0"/>
          <w:numId w:val="50"/>
        </w:numPr>
        <w:rPr>
          <w:rFonts w:ascii="Avenir Next LT Pro" w:hAnsi="Avenir Next LT Pro"/>
          <w:sz w:val="24"/>
          <w:szCs w:val="24"/>
          <w:lang w:val="en-IN"/>
        </w:rPr>
      </w:pPr>
      <w:r w:rsidRPr="00F92D39">
        <w:rPr>
          <w:rFonts w:ascii="Avenir Next LT Pro" w:hAnsi="Avenir Next LT Pro"/>
          <w:sz w:val="24"/>
          <w:szCs w:val="24"/>
          <w:lang w:val="en-IN"/>
        </w:rPr>
        <w:t>Phone number</w:t>
      </w:r>
    </w:p>
    <w:p w14:paraId="2CFE9588" w14:textId="56DA73F1" w:rsidR="00F92D39" w:rsidRPr="00F92D39" w:rsidRDefault="00F92D39" w:rsidP="00F92D39">
      <w:pPr>
        <w:pStyle w:val="ListParagraph"/>
        <w:numPr>
          <w:ilvl w:val="0"/>
          <w:numId w:val="50"/>
        </w:numPr>
        <w:rPr>
          <w:rFonts w:ascii="Avenir Next LT Pro" w:hAnsi="Avenir Next LT Pro"/>
          <w:sz w:val="24"/>
          <w:szCs w:val="24"/>
          <w:lang w:val="en-IN"/>
        </w:rPr>
      </w:pPr>
      <w:r w:rsidRPr="00F92D39">
        <w:rPr>
          <w:rFonts w:ascii="Avenir Next LT Pro" w:hAnsi="Avenir Next LT Pro"/>
          <w:sz w:val="24"/>
          <w:szCs w:val="24"/>
          <w:lang w:val="en-IN"/>
        </w:rPr>
        <w:t>Departure date</w:t>
      </w:r>
    </w:p>
    <w:p w14:paraId="159ED519" w14:textId="77777777" w:rsidR="00F92D39" w:rsidRPr="00F92D39" w:rsidRDefault="00F92D39" w:rsidP="006253E3">
      <w:pPr>
        <w:ind w:left="360"/>
        <w:rPr>
          <w:rFonts w:ascii="Avenir Next LT Pro" w:hAnsi="Avenir Next LT Pro"/>
          <w:sz w:val="24"/>
          <w:szCs w:val="24"/>
          <w:lang w:val="en-IN"/>
        </w:rPr>
      </w:pPr>
    </w:p>
    <w:p w14:paraId="0E269975" w14:textId="77777777" w:rsidR="00F92D39" w:rsidRPr="00F92D39" w:rsidRDefault="00F92D39" w:rsidP="006253E3">
      <w:pPr>
        <w:ind w:left="360"/>
        <w:rPr>
          <w:rFonts w:ascii="Avenir Next LT Pro" w:hAnsi="Avenir Next LT Pro"/>
          <w:sz w:val="24"/>
          <w:szCs w:val="24"/>
          <w:lang w:val="en-IN"/>
        </w:rPr>
      </w:pPr>
    </w:p>
    <w:p w14:paraId="73FA820E" w14:textId="36C0D7D6" w:rsidR="006253E3" w:rsidRDefault="006253E3" w:rsidP="006253E3">
      <w:pPr>
        <w:ind w:left="360"/>
        <w:rPr>
          <w:rFonts w:ascii="Avenir Next LT Pro" w:hAnsi="Avenir Next LT Pro"/>
          <w:b/>
          <w:bCs/>
          <w:sz w:val="28"/>
          <w:szCs w:val="28"/>
          <w:lang w:val="en-IN"/>
        </w:rPr>
      </w:pPr>
      <w:r w:rsidRPr="006253E3">
        <w:rPr>
          <w:rFonts w:ascii="Avenir Next LT Pro" w:hAnsi="Avenir Next LT Pro"/>
          <w:b/>
          <w:bCs/>
          <w:sz w:val="28"/>
          <w:szCs w:val="28"/>
          <w:lang w:val="en-IN"/>
        </w:rPr>
        <w:t>Actors:</w:t>
      </w:r>
    </w:p>
    <w:p w14:paraId="22528A10" w14:textId="77777777" w:rsidR="00FD560E" w:rsidRPr="00FD560E" w:rsidRDefault="00FD560E" w:rsidP="00FD560E">
      <w:pPr>
        <w:pStyle w:val="ListParagraph"/>
        <w:numPr>
          <w:ilvl w:val="0"/>
          <w:numId w:val="41"/>
        </w:numPr>
        <w:rPr>
          <w:rFonts w:cstheme="minorHAnsi"/>
          <w:sz w:val="28"/>
          <w:szCs w:val="28"/>
          <w:lang w:val="en-IN"/>
        </w:rPr>
      </w:pPr>
      <w:r w:rsidRPr="00FD560E">
        <w:rPr>
          <w:rFonts w:cstheme="minorHAnsi"/>
          <w:sz w:val="28"/>
          <w:szCs w:val="28"/>
          <w:lang w:val="en-IN"/>
        </w:rPr>
        <w:t>Customer</w:t>
      </w:r>
    </w:p>
    <w:p w14:paraId="53875836" w14:textId="4047EDEA" w:rsidR="00FD560E" w:rsidRPr="00FD560E" w:rsidRDefault="00FD560E" w:rsidP="00FD560E">
      <w:pPr>
        <w:pStyle w:val="ListParagraph"/>
        <w:numPr>
          <w:ilvl w:val="0"/>
          <w:numId w:val="41"/>
        </w:numPr>
        <w:rPr>
          <w:rFonts w:cstheme="minorHAnsi"/>
          <w:sz w:val="28"/>
          <w:szCs w:val="28"/>
          <w:lang w:val="en-IN"/>
        </w:rPr>
      </w:pPr>
      <w:r w:rsidRPr="00FD560E">
        <w:rPr>
          <w:rFonts w:cstheme="minorHAnsi"/>
          <w:sz w:val="28"/>
          <w:szCs w:val="28"/>
          <w:lang w:val="en-IN"/>
        </w:rPr>
        <w:t>Application Admin</w:t>
      </w:r>
    </w:p>
    <w:p w14:paraId="0A4FE5A3" w14:textId="227F0187" w:rsidR="00FD560E" w:rsidRPr="00FD560E" w:rsidRDefault="00FD560E" w:rsidP="00FD560E">
      <w:pPr>
        <w:pStyle w:val="ListParagraph"/>
        <w:numPr>
          <w:ilvl w:val="0"/>
          <w:numId w:val="41"/>
        </w:numPr>
        <w:rPr>
          <w:rFonts w:cstheme="minorHAnsi"/>
          <w:sz w:val="28"/>
          <w:szCs w:val="28"/>
          <w:lang w:val="en-IN"/>
        </w:rPr>
      </w:pPr>
      <w:r w:rsidRPr="00FD560E">
        <w:rPr>
          <w:rFonts w:cstheme="minorHAnsi"/>
          <w:sz w:val="28"/>
          <w:szCs w:val="28"/>
          <w:lang w:val="en-IN"/>
        </w:rPr>
        <w:t>Travel Manager</w:t>
      </w:r>
    </w:p>
    <w:p w14:paraId="1BF248A7" w14:textId="7D6A5182" w:rsidR="00FD560E" w:rsidRPr="00FD560E" w:rsidRDefault="00FD560E" w:rsidP="00FD560E">
      <w:pPr>
        <w:pStyle w:val="ListParagraph"/>
        <w:numPr>
          <w:ilvl w:val="0"/>
          <w:numId w:val="41"/>
        </w:numPr>
        <w:rPr>
          <w:rFonts w:cstheme="minorHAnsi"/>
          <w:sz w:val="28"/>
          <w:szCs w:val="28"/>
          <w:lang w:val="en-IN"/>
        </w:rPr>
      </w:pPr>
      <w:r w:rsidRPr="00FD560E">
        <w:rPr>
          <w:rFonts w:cstheme="minorHAnsi"/>
          <w:sz w:val="28"/>
          <w:szCs w:val="28"/>
          <w:lang w:val="en-IN"/>
        </w:rPr>
        <w:t>Food Manager</w:t>
      </w:r>
    </w:p>
    <w:p w14:paraId="6A1E57F0" w14:textId="77777777" w:rsidR="006253E3" w:rsidRDefault="006253E3" w:rsidP="006253E3">
      <w:pPr>
        <w:ind w:left="360"/>
        <w:rPr>
          <w:rFonts w:ascii="Avenir Next LT Pro" w:hAnsi="Avenir Next LT Pro"/>
          <w:sz w:val="28"/>
          <w:szCs w:val="28"/>
          <w:lang w:val="en-IN"/>
        </w:rPr>
      </w:pPr>
    </w:p>
    <w:p w14:paraId="1A90BA49" w14:textId="4AD1CA79" w:rsidR="006253E3" w:rsidRDefault="006253E3" w:rsidP="006253E3">
      <w:pPr>
        <w:ind w:left="360"/>
        <w:rPr>
          <w:rFonts w:ascii="Avenir Next LT Pro" w:hAnsi="Avenir Next LT Pro"/>
          <w:b/>
          <w:bCs/>
          <w:sz w:val="28"/>
          <w:szCs w:val="28"/>
          <w:lang w:val="en-IN"/>
        </w:rPr>
      </w:pPr>
      <w:r w:rsidRPr="006253E3">
        <w:rPr>
          <w:rFonts w:ascii="Avenir Next LT Pro" w:hAnsi="Avenir Next LT Pro"/>
          <w:b/>
          <w:bCs/>
          <w:sz w:val="28"/>
          <w:szCs w:val="28"/>
          <w:lang w:val="en-IN"/>
        </w:rPr>
        <w:t>Access Groups</w:t>
      </w:r>
      <w:r>
        <w:rPr>
          <w:rFonts w:ascii="Avenir Next LT Pro" w:hAnsi="Avenir Next LT Pro"/>
          <w:b/>
          <w:bCs/>
          <w:sz w:val="28"/>
          <w:szCs w:val="28"/>
          <w:lang w:val="en-IN"/>
        </w:rPr>
        <w:t>:</w:t>
      </w:r>
    </w:p>
    <w:p w14:paraId="4FC79298" w14:textId="2F83123B" w:rsidR="00FD560E" w:rsidRPr="00FD560E" w:rsidRDefault="00FD560E" w:rsidP="00FD560E">
      <w:pPr>
        <w:pStyle w:val="ListParagraph"/>
        <w:numPr>
          <w:ilvl w:val="0"/>
          <w:numId w:val="42"/>
        </w:numPr>
        <w:rPr>
          <w:rFonts w:cstheme="minorHAnsi"/>
          <w:sz w:val="28"/>
          <w:szCs w:val="28"/>
          <w:lang w:val="en-IN"/>
        </w:rPr>
      </w:pPr>
      <w:r w:rsidRPr="00FD560E">
        <w:rPr>
          <w:rFonts w:cstheme="minorHAnsi"/>
          <w:sz w:val="28"/>
          <w:szCs w:val="28"/>
          <w:lang w:val="en-IN"/>
        </w:rPr>
        <w:t>Application Admin</w:t>
      </w:r>
      <w:r w:rsidR="003C26AD">
        <w:rPr>
          <w:rFonts w:cstheme="minorHAnsi"/>
          <w:sz w:val="28"/>
          <w:szCs w:val="28"/>
          <w:lang w:val="en-IN"/>
        </w:rPr>
        <w:t xml:space="preserve"> </w:t>
      </w:r>
      <w:r w:rsidRPr="00FD560E">
        <w:rPr>
          <w:rFonts w:cstheme="minorHAnsi"/>
          <w:sz w:val="28"/>
          <w:szCs w:val="28"/>
          <w:lang w:val="en-IN"/>
        </w:rPr>
        <w:t>(</w:t>
      </w:r>
      <w:r w:rsidR="00A72A12">
        <w:rPr>
          <w:rFonts w:cstheme="minorHAnsi"/>
          <w:sz w:val="28"/>
          <w:szCs w:val="28"/>
          <w:lang w:val="en-IN"/>
        </w:rPr>
        <w:t>admin@mars</w:t>
      </w:r>
      <w:bookmarkStart w:id="0" w:name="_GoBack"/>
      <w:bookmarkEnd w:id="0"/>
      <w:r w:rsidRPr="00FD560E">
        <w:rPr>
          <w:rFonts w:cstheme="minorHAnsi"/>
          <w:sz w:val="28"/>
          <w:szCs w:val="28"/>
          <w:lang w:val="en-IN"/>
        </w:rPr>
        <w:t>)</w:t>
      </w:r>
    </w:p>
    <w:p w14:paraId="364FA789" w14:textId="287FC231" w:rsidR="00FD560E" w:rsidRPr="00FD560E" w:rsidRDefault="00FD560E" w:rsidP="00A72A12">
      <w:pPr>
        <w:pStyle w:val="ListParagraph"/>
        <w:numPr>
          <w:ilvl w:val="0"/>
          <w:numId w:val="42"/>
        </w:numPr>
        <w:rPr>
          <w:rFonts w:cstheme="minorHAnsi"/>
          <w:sz w:val="28"/>
          <w:szCs w:val="28"/>
          <w:lang w:val="en-IN"/>
        </w:rPr>
      </w:pPr>
      <w:r>
        <w:rPr>
          <w:rFonts w:cstheme="minorHAnsi"/>
          <w:sz w:val="28"/>
          <w:szCs w:val="28"/>
          <w:lang w:val="en-IN"/>
        </w:rPr>
        <w:t>Travel</w:t>
      </w:r>
      <w:r w:rsidRPr="00FD560E">
        <w:rPr>
          <w:rFonts w:cstheme="minorHAnsi"/>
          <w:sz w:val="28"/>
          <w:szCs w:val="28"/>
          <w:lang w:val="en-IN"/>
        </w:rPr>
        <w:t xml:space="preserve"> Manager</w:t>
      </w:r>
      <w:r w:rsidR="003C26AD">
        <w:rPr>
          <w:rFonts w:cstheme="minorHAnsi"/>
          <w:sz w:val="28"/>
          <w:szCs w:val="28"/>
          <w:lang w:val="en-IN"/>
        </w:rPr>
        <w:t xml:space="preserve"> </w:t>
      </w:r>
      <w:r w:rsidRPr="00FD560E">
        <w:rPr>
          <w:rFonts w:cstheme="minorHAnsi"/>
          <w:sz w:val="28"/>
          <w:szCs w:val="28"/>
          <w:lang w:val="en-IN"/>
        </w:rPr>
        <w:t>(</w:t>
      </w:r>
      <w:r w:rsidR="00A72A12" w:rsidRPr="00A72A12">
        <w:rPr>
          <w:rFonts w:cstheme="minorHAnsi"/>
          <w:sz w:val="28"/>
          <w:szCs w:val="28"/>
          <w:lang w:val="en-IN"/>
        </w:rPr>
        <w:t>PackNGo:TravelManager</w:t>
      </w:r>
      <w:r w:rsidRPr="00FD560E">
        <w:rPr>
          <w:rFonts w:cstheme="minorHAnsi"/>
          <w:sz w:val="28"/>
          <w:szCs w:val="28"/>
          <w:lang w:val="en-IN"/>
        </w:rPr>
        <w:t>)</w:t>
      </w:r>
    </w:p>
    <w:p w14:paraId="28DB1633" w14:textId="0CDAF5CC" w:rsidR="00FD560E" w:rsidRPr="00FD560E" w:rsidRDefault="00FD560E" w:rsidP="00A72A12">
      <w:pPr>
        <w:pStyle w:val="ListParagraph"/>
        <w:numPr>
          <w:ilvl w:val="0"/>
          <w:numId w:val="42"/>
        </w:numPr>
        <w:rPr>
          <w:rFonts w:cstheme="minorHAnsi"/>
          <w:sz w:val="28"/>
          <w:szCs w:val="28"/>
          <w:lang w:val="en-IN"/>
        </w:rPr>
      </w:pPr>
      <w:r w:rsidRPr="00FD560E">
        <w:rPr>
          <w:rFonts w:cstheme="minorHAnsi"/>
          <w:sz w:val="28"/>
          <w:szCs w:val="28"/>
          <w:lang w:val="en-IN"/>
        </w:rPr>
        <w:t>Food Manager</w:t>
      </w:r>
      <w:r w:rsidR="003C26AD">
        <w:rPr>
          <w:rFonts w:cstheme="minorHAnsi"/>
          <w:sz w:val="28"/>
          <w:szCs w:val="28"/>
          <w:lang w:val="en-IN"/>
        </w:rPr>
        <w:t xml:space="preserve"> </w:t>
      </w:r>
      <w:r w:rsidRPr="00FD560E">
        <w:rPr>
          <w:rFonts w:cstheme="minorHAnsi"/>
          <w:sz w:val="28"/>
          <w:szCs w:val="28"/>
          <w:lang w:val="en-IN"/>
        </w:rPr>
        <w:t>(</w:t>
      </w:r>
      <w:r w:rsidR="00A72A12" w:rsidRPr="00A72A12">
        <w:rPr>
          <w:rFonts w:cstheme="minorHAnsi"/>
          <w:sz w:val="28"/>
          <w:szCs w:val="28"/>
          <w:lang w:val="en-IN"/>
        </w:rPr>
        <w:t>PackNGo:FoodManager</w:t>
      </w:r>
      <w:r w:rsidRPr="00FD560E">
        <w:rPr>
          <w:rFonts w:cstheme="minorHAnsi"/>
          <w:sz w:val="28"/>
          <w:szCs w:val="28"/>
          <w:lang w:val="en-IN"/>
        </w:rPr>
        <w:t>)</w:t>
      </w:r>
    </w:p>
    <w:p w14:paraId="2F4720B4" w14:textId="0CF7E73A" w:rsidR="00FD560E" w:rsidRPr="00FD560E" w:rsidRDefault="00FD560E" w:rsidP="00A72A12">
      <w:pPr>
        <w:pStyle w:val="ListParagraph"/>
        <w:numPr>
          <w:ilvl w:val="0"/>
          <w:numId w:val="42"/>
        </w:numPr>
        <w:rPr>
          <w:rFonts w:cstheme="minorHAnsi"/>
          <w:sz w:val="28"/>
          <w:szCs w:val="28"/>
          <w:lang w:val="en-IN"/>
        </w:rPr>
      </w:pPr>
      <w:r w:rsidRPr="00FD560E">
        <w:rPr>
          <w:rFonts w:cstheme="minorHAnsi"/>
          <w:sz w:val="28"/>
          <w:szCs w:val="28"/>
          <w:lang w:val="en-IN"/>
        </w:rPr>
        <w:t>Customer</w:t>
      </w:r>
      <w:r w:rsidR="003C26AD">
        <w:rPr>
          <w:rFonts w:cstheme="minorHAnsi"/>
          <w:sz w:val="28"/>
          <w:szCs w:val="28"/>
          <w:lang w:val="en-IN"/>
        </w:rPr>
        <w:t xml:space="preserve"> </w:t>
      </w:r>
      <w:r w:rsidRPr="00FD560E">
        <w:rPr>
          <w:rFonts w:cstheme="minorHAnsi"/>
          <w:sz w:val="28"/>
          <w:szCs w:val="28"/>
          <w:lang w:val="en-IN"/>
        </w:rPr>
        <w:t>(</w:t>
      </w:r>
      <w:r w:rsidR="00A72A12" w:rsidRPr="00A72A12">
        <w:rPr>
          <w:rFonts w:cstheme="minorHAnsi"/>
          <w:sz w:val="28"/>
          <w:szCs w:val="28"/>
          <w:lang w:val="en-IN"/>
        </w:rPr>
        <w:t>PackNGo:Customer</w:t>
      </w:r>
      <w:r w:rsidRPr="00FD560E">
        <w:rPr>
          <w:rFonts w:cstheme="minorHAnsi"/>
          <w:sz w:val="28"/>
          <w:szCs w:val="28"/>
          <w:lang w:val="en-IN"/>
        </w:rPr>
        <w:t>)</w:t>
      </w:r>
    </w:p>
    <w:p w14:paraId="63D06091" w14:textId="77777777" w:rsidR="006253E3" w:rsidRPr="00FD560E" w:rsidRDefault="006253E3" w:rsidP="006253E3">
      <w:pPr>
        <w:ind w:left="360"/>
        <w:rPr>
          <w:rFonts w:cstheme="minorHAnsi"/>
          <w:sz w:val="28"/>
          <w:szCs w:val="28"/>
          <w:lang w:val="en-IN"/>
        </w:rPr>
      </w:pPr>
    </w:p>
    <w:p w14:paraId="728D0B2C" w14:textId="20F74EB8" w:rsidR="006253E3" w:rsidRDefault="006253E3" w:rsidP="006253E3">
      <w:pPr>
        <w:ind w:left="360"/>
        <w:rPr>
          <w:rFonts w:ascii="Avenir Next LT Pro" w:hAnsi="Avenir Next LT Pro"/>
          <w:b/>
          <w:bCs/>
          <w:sz w:val="28"/>
          <w:szCs w:val="28"/>
          <w:lang w:val="en-IN"/>
        </w:rPr>
      </w:pPr>
      <w:r w:rsidRPr="006253E3">
        <w:rPr>
          <w:rFonts w:ascii="Avenir Next LT Pro" w:hAnsi="Avenir Next LT Pro"/>
          <w:b/>
          <w:bCs/>
          <w:sz w:val="28"/>
          <w:szCs w:val="28"/>
          <w:lang w:val="en-IN"/>
        </w:rPr>
        <w:t>Access Roles:</w:t>
      </w:r>
    </w:p>
    <w:p w14:paraId="09ED1088" w14:textId="2123A878" w:rsidR="00FD560E" w:rsidRPr="00FD560E" w:rsidRDefault="00FD560E" w:rsidP="00FD560E">
      <w:pPr>
        <w:pStyle w:val="ListParagraph"/>
        <w:numPr>
          <w:ilvl w:val="0"/>
          <w:numId w:val="43"/>
        </w:numPr>
        <w:rPr>
          <w:rFonts w:cstheme="minorHAnsi"/>
          <w:sz w:val="28"/>
          <w:szCs w:val="28"/>
          <w:lang w:val="en-IN"/>
        </w:rPr>
      </w:pPr>
      <w:r w:rsidRPr="00FD560E">
        <w:rPr>
          <w:rFonts w:cstheme="minorHAnsi"/>
          <w:sz w:val="28"/>
          <w:szCs w:val="28"/>
          <w:lang w:val="en-IN"/>
        </w:rPr>
        <w:t>Application Admin</w:t>
      </w:r>
    </w:p>
    <w:p w14:paraId="669FEC4C" w14:textId="59AC5589" w:rsidR="00FD560E" w:rsidRPr="00FD560E" w:rsidRDefault="00FD560E" w:rsidP="00FD560E">
      <w:pPr>
        <w:pStyle w:val="ListParagraph"/>
        <w:numPr>
          <w:ilvl w:val="0"/>
          <w:numId w:val="43"/>
        </w:numPr>
        <w:rPr>
          <w:rFonts w:cstheme="minorHAnsi"/>
          <w:sz w:val="28"/>
          <w:szCs w:val="28"/>
          <w:lang w:val="en-IN"/>
        </w:rPr>
      </w:pPr>
      <w:r>
        <w:rPr>
          <w:rFonts w:cstheme="minorHAnsi"/>
          <w:sz w:val="28"/>
          <w:szCs w:val="28"/>
          <w:lang w:val="en-IN"/>
        </w:rPr>
        <w:t>Travel</w:t>
      </w:r>
      <w:r w:rsidRPr="00FD560E">
        <w:rPr>
          <w:rFonts w:cstheme="minorHAnsi"/>
          <w:sz w:val="28"/>
          <w:szCs w:val="28"/>
          <w:lang w:val="en-IN"/>
        </w:rPr>
        <w:t xml:space="preserve"> Manager</w:t>
      </w:r>
    </w:p>
    <w:p w14:paraId="203916F9" w14:textId="0D390804" w:rsidR="00FD560E" w:rsidRPr="00FD560E" w:rsidRDefault="00FD560E" w:rsidP="00FD560E">
      <w:pPr>
        <w:pStyle w:val="ListParagraph"/>
        <w:numPr>
          <w:ilvl w:val="0"/>
          <w:numId w:val="43"/>
        </w:numPr>
        <w:rPr>
          <w:rFonts w:cstheme="minorHAnsi"/>
          <w:sz w:val="28"/>
          <w:szCs w:val="28"/>
          <w:lang w:val="en-IN"/>
        </w:rPr>
      </w:pPr>
      <w:r w:rsidRPr="00FD560E">
        <w:rPr>
          <w:rFonts w:cstheme="minorHAnsi"/>
          <w:sz w:val="28"/>
          <w:szCs w:val="28"/>
          <w:lang w:val="en-IN"/>
        </w:rPr>
        <w:t>Food Manager</w:t>
      </w:r>
    </w:p>
    <w:p w14:paraId="20A08AED" w14:textId="2F9CFBD6" w:rsidR="006253E3" w:rsidRPr="00FD560E" w:rsidRDefault="00FD560E" w:rsidP="00FD560E">
      <w:pPr>
        <w:pStyle w:val="ListParagraph"/>
        <w:numPr>
          <w:ilvl w:val="0"/>
          <w:numId w:val="43"/>
        </w:numPr>
        <w:rPr>
          <w:rFonts w:ascii="Avenir Next LT Pro" w:hAnsi="Avenir Next LT Pro"/>
          <w:b/>
          <w:bCs/>
          <w:sz w:val="28"/>
          <w:szCs w:val="28"/>
          <w:lang w:val="en-IN"/>
        </w:rPr>
      </w:pPr>
      <w:r w:rsidRPr="00FD560E">
        <w:rPr>
          <w:rFonts w:cstheme="minorHAnsi"/>
          <w:sz w:val="28"/>
          <w:szCs w:val="28"/>
          <w:lang w:val="en-IN"/>
        </w:rPr>
        <w:t>Customer</w:t>
      </w:r>
    </w:p>
    <w:sectPr w:rsidR="006253E3" w:rsidRPr="00FD5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venir Next LT Pro">
    <w:altName w:val="Arial"/>
    <w:charset w:val="00"/>
    <w:family w:val="swiss"/>
    <w:pitch w:val="variable"/>
    <w:sig w:usb0="00000001"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F128CC0"/>
    <w:lvl w:ilvl="0">
      <w:start w:val="1"/>
      <w:numFmt w:val="decimal"/>
      <w:lvlText w:val="%1."/>
      <w:lvlJc w:val="left"/>
      <w:pPr>
        <w:tabs>
          <w:tab w:val="num" w:pos="1800"/>
        </w:tabs>
        <w:ind w:left="1800" w:hanging="360"/>
      </w:pPr>
    </w:lvl>
  </w:abstractNum>
  <w:abstractNum w:abstractNumId="1">
    <w:nsid w:val="FFFFFF7D"/>
    <w:multiLevelType w:val="singleLevel"/>
    <w:tmpl w:val="DAA0AA1C"/>
    <w:lvl w:ilvl="0">
      <w:start w:val="1"/>
      <w:numFmt w:val="decimal"/>
      <w:lvlText w:val="%1."/>
      <w:lvlJc w:val="left"/>
      <w:pPr>
        <w:tabs>
          <w:tab w:val="num" w:pos="1440"/>
        </w:tabs>
        <w:ind w:left="1440" w:hanging="360"/>
      </w:pPr>
    </w:lvl>
  </w:abstractNum>
  <w:abstractNum w:abstractNumId="2">
    <w:nsid w:val="FFFFFF7E"/>
    <w:multiLevelType w:val="singleLevel"/>
    <w:tmpl w:val="C6928A44"/>
    <w:lvl w:ilvl="0">
      <w:start w:val="1"/>
      <w:numFmt w:val="decimal"/>
      <w:lvlText w:val="%1."/>
      <w:lvlJc w:val="left"/>
      <w:pPr>
        <w:tabs>
          <w:tab w:val="num" w:pos="1080"/>
        </w:tabs>
        <w:ind w:left="1080" w:hanging="360"/>
      </w:pPr>
    </w:lvl>
  </w:abstractNum>
  <w:abstractNum w:abstractNumId="3">
    <w:nsid w:val="FFFFFF7F"/>
    <w:multiLevelType w:val="singleLevel"/>
    <w:tmpl w:val="75ACADB0"/>
    <w:lvl w:ilvl="0">
      <w:start w:val="1"/>
      <w:numFmt w:val="decimal"/>
      <w:lvlText w:val="%1."/>
      <w:lvlJc w:val="left"/>
      <w:pPr>
        <w:tabs>
          <w:tab w:val="num" w:pos="720"/>
        </w:tabs>
        <w:ind w:left="720" w:hanging="360"/>
      </w:pPr>
    </w:lvl>
  </w:abstractNum>
  <w:abstractNum w:abstractNumId="4">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A7202F2"/>
    <w:lvl w:ilvl="0">
      <w:start w:val="1"/>
      <w:numFmt w:val="decimal"/>
      <w:lvlText w:val="%1."/>
      <w:lvlJc w:val="left"/>
      <w:pPr>
        <w:tabs>
          <w:tab w:val="num" w:pos="360"/>
        </w:tabs>
        <w:ind w:left="360" w:hanging="360"/>
      </w:pPr>
    </w:lvl>
  </w:abstractNum>
  <w:abstractNum w:abstractNumId="9">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nsid w:val="00AF6ED7"/>
    <w:multiLevelType w:val="hybridMultilevel"/>
    <w:tmpl w:val="066814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05833425"/>
    <w:multiLevelType w:val="hybridMultilevel"/>
    <w:tmpl w:val="4A2E38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06F92A3B"/>
    <w:multiLevelType w:val="hybridMultilevel"/>
    <w:tmpl w:val="C33A1B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07237EC9"/>
    <w:multiLevelType w:val="hybridMultilevel"/>
    <w:tmpl w:val="5FD632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07310BCB"/>
    <w:multiLevelType w:val="multilevel"/>
    <w:tmpl w:val="130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09F05DCC"/>
    <w:multiLevelType w:val="hybridMultilevel"/>
    <w:tmpl w:val="4B80F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0C8320FF"/>
    <w:multiLevelType w:val="hybridMultilevel"/>
    <w:tmpl w:val="030662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15FC0D5A"/>
    <w:multiLevelType w:val="hybridMultilevel"/>
    <w:tmpl w:val="B8A2AA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1A240EB4"/>
    <w:multiLevelType w:val="hybridMultilevel"/>
    <w:tmpl w:val="988A772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nsid w:val="1A3C2C1F"/>
    <w:multiLevelType w:val="hybridMultilevel"/>
    <w:tmpl w:val="C704958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nsid w:val="1B1101E5"/>
    <w:multiLevelType w:val="hybridMultilevel"/>
    <w:tmpl w:val="9A3C6A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nsid w:val="1E7B1853"/>
    <w:multiLevelType w:val="hybridMultilevel"/>
    <w:tmpl w:val="AF3640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nsid w:val="24256149"/>
    <w:multiLevelType w:val="hybridMultilevel"/>
    <w:tmpl w:val="059CA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25723673"/>
    <w:multiLevelType w:val="hybridMultilevel"/>
    <w:tmpl w:val="DDF467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25B726D9"/>
    <w:multiLevelType w:val="hybridMultilevel"/>
    <w:tmpl w:val="236E8F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nsid w:val="26827FF1"/>
    <w:multiLevelType w:val="hybridMultilevel"/>
    <w:tmpl w:val="40A8DE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3059089D"/>
    <w:multiLevelType w:val="multilevel"/>
    <w:tmpl w:val="42E2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189029F"/>
    <w:multiLevelType w:val="hybridMultilevel"/>
    <w:tmpl w:val="8820B0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nsid w:val="3F9C7A6E"/>
    <w:multiLevelType w:val="hybridMultilevel"/>
    <w:tmpl w:val="61521F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8">
    <w:nsid w:val="4BD61A22"/>
    <w:multiLevelType w:val="multilevel"/>
    <w:tmpl w:val="83EC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DC957BF"/>
    <w:multiLevelType w:val="hybridMultilevel"/>
    <w:tmpl w:val="F91645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51A90DD3"/>
    <w:multiLevelType w:val="hybridMultilevel"/>
    <w:tmpl w:val="378690E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2">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3">
    <w:nsid w:val="67736AD2"/>
    <w:multiLevelType w:val="hybridMultilevel"/>
    <w:tmpl w:val="8A3206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6B765099"/>
    <w:multiLevelType w:val="hybridMultilevel"/>
    <w:tmpl w:val="A5CC21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6BFD1AA2"/>
    <w:multiLevelType w:val="hybridMultilevel"/>
    <w:tmpl w:val="E6CA7FA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6">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74BD4E6D"/>
    <w:multiLevelType w:val="hybridMultilevel"/>
    <w:tmpl w:val="F34C445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nsid w:val="7A6129F1"/>
    <w:multiLevelType w:val="hybridMultilevel"/>
    <w:tmpl w:val="8F260BE6"/>
    <w:lvl w:ilvl="0" w:tplc="4009000B">
      <w:start w:val="1"/>
      <w:numFmt w:val="bullet"/>
      <w:lvlText w:val=""/>
      <w:lvlJc w:val="left"/>
      <w:pPr>
        <w:ind w:left="1167" w:hanging="360"/>
      </w:pPr>
      <w:rPr>
        <w:rFonts w:ascii="Wingdings" w:hAnsi="Wingdings" w:hint="default"/>
      </w:rPr>
    </w:lvl>
    <w:lvl w:ilvl="1" w:tplc="40090003" w:tentative="1">
      <w:start w:val="1"/>
      <w:numFmt w:val="bullet"/>
      <w:lvlText w:val="o"/>
      <w:lvlJc w:val="left"/>
      <w:pPr>
        <w:ind w:left="1887" w:hanging="360"/>
      </w:pPr>
      <w:rPr>
        <w:rFonts w:ascii="Courier New" w:hAnsi="Courier New" w:cs="Courier New" w:hint="default"/>
      </w:rPr>
    </w:lvl>
    <w:lvl w:ilvl="2" w:tplc="40090005" w:tentative="1">
      <w:start w:val="1"/>
      <w:numFmt w:val="bullet"/>
      <w:lvlText w:val=""/>
      <w:lvlJc w:val="left"/>
      <w:pPr>
        <w:ind w:left="2607" w:hanging="360"/>
      </w:pPr>
      <w:rPr>
        <w:rFonts w:ascii="Wingdings" w:hAnsi="Wingdings" w:hint="default"/>
      </w:rPr>
    </w:lvl>
    <w:lvl w:ilvl="3" w:tplc="40090001" w:tentative="1">
      <w:start w:val="1"/>
      <w:numFmt w:val="bullet"/>
      <w:lvlText w:val=""/>
      <w:lvlJc w:val="left"/>
      <w:pPr>
        <w:ind w:left="3327" w:hanging="360"/>
      </w:pPr>
      <w:rPr>
        <w:rFonts w:ascii="Symbol" w:hAnsi="Symbol" w:hint="default"/>
      </w:rPr>
    </w:lvl>
    <w:lvl w:ilvl="4" w:tplc="40090003" w:tentative="1">
      <w:start w:val="1"/>
      <w:numFmt w:val="bullet"/>
      <w:lvlText w:val="o"/>
      <w:lvlJc w:val="left"/>
      <w:pPr>
        <w:ind w:left="4047" w:hanging="360"/>
      </w:pPr>
      <w:rPr>
        <w:rFonts w:ascii="Courier New" w:hAnsi="Courier New" w:cs="Courier New" w:hint="default"/>
      </w:rPr>
    </w:lvl>
    <w:lvl w:ilvl="5" w:tplc="40090005" w:tentative="1">
      <w:start w:val="1"/>
      <w:numFmt w:val="bullet"/>
      <w:lvlText w:val=""/>
      <w:lvlJc w:val="left"/>
      <w:pPr>
        <w:ind w:left="4767" w:hanging="360"/>
      </w:pPr>
      <w:rPr>
        <w:rFonts w:ascii="Wingdings" w:hAnsi="Wingdings" w:hint="default"/>
      </w:rPr>
    </w:lvl>
    <w:lvl w:ilvl="6" w:tplc="40090001" w:tentative="1">
      <w:start w:val="1"/>
      <w:numFmt w:val="bullet"/>
      <w:lvlText w:val=""/>
      <w:lvlJc w:val="left"/>
      <w:pPr>
        <w:ind w:left="5487" w:hanging="360"/>
      </w:pPr>
      <w:rPr>
        <w:rFonts w:ascii="Symbol" w:hAnsi="Symbol" w:hint="default"/>
      </w:rPr>
    </w:lvl>
    <w:lvl w:ilvl="7" w:tplc="40090003" w:tentative="1">
      <w:start w:val="1"/>
      <w:numFmt w:val="bullet"/>
      <w:lvlText w:val="o"/>
      <w:lvlJc w:val="left"/>
      <w:pPr>
        <w:ind w:left="6207" w:hanging="360"/>
      </w:pPr>
      <w:rPr>
        <w:rFonts w:ascii="Courier New" w:hAnsi="Courier New" w:cs="Courier New" w:hint="default"/>
      </w:rPr>
    </w:lvl>
    <w:lvl w:ilvl="8" w:tplc="40090005" w:tentative="1">
      <w:start w:val="1"/>
      <w:numFmt w:val="bullet"/>
      <w:lvlText w:val=""/>
      <w:lvlJc w:val="left"/>
      <w:pPr>
        <w:ind w:left="6927" w:hanging="360"/>
      </w:pPr>
      <w:rPr>
        <w:rFonts w:ascii="Wingdings" w:hAnsi="Wingdings" w:hint="default"/>
      </w:rPr>
    </w:lvl>
  </w:abstractNum>
  <w:abstractNum w:abstractNumId="49">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41"/>
  </w:num>
  <w:num w:numId="2">
    <w:abstractNumId w:val="18"/>
  </w:num>
  <w:num w:numId="3">
    <w:abstractNumId w:val="11"/>
  </w:num>
  <w:num w:numId="4">
    <w:abstractNumId w:val="46"/>
  </w:num>
  <w:num w:numId="5">
    <w:abstractNumId w:val="20"/>
  </w:num>
  <w:num w:numId="6">
    <w:abstractNumId w:val="34"/>
  </w:num>
  <w:num w:numId="7">
    <w:abstractNumId w:val="37"/>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30"/>
  </w:num>
  <w:num w:numId="19">
    <w:abstractNumId w:val="31"/>
  </w:num>
  <w:num w:numId="20">
    <w:abstractNumId w:val="42"/>
  </w:num>
  <w:num w:numId="21">
    <w:abstractNumId w:val="36"/>
  </w:num>
  <w:num w:numId="22">
    <w:abstractNumId w:val="16"/>
  </w:num>
  <w:num w:numId="23">
    <w:abstractNumId w:val="49"/>
  </w:num>
  <w:num w:numId="24">
    <w:abstractNumId w:val="27"/>
  </w:num>
  <w:num w:numId="25">
    <w:abstractNumId w:val="39"/>
  </w:num>
  <w:num w:numId="26">
    <w:abstractNumId w:val="40"/>
  </w:num>
  <w:num w:numId="27">
    <w:abstractNumId w:val="48"/>
  </w:num>
  <w:num w:numId="28">
    <w:abstractNumId w:val="43"/>
  </w:num>
  <w:num w:numId="29">
    <w:abstractNumId w:val="44"/>
  </w:num>
  <w:num w:numId="30">
    <w:abstractNumId w:val="10"/>
  </w:num>
  <w:num w:numId="31">
    <w:abstractNumId w:val="26"/>
  </w:num>
  <w:num w:numId="32">
    <w:abstractNumId w:val="14"/>
  </w:num>
  <w:num w:numId="33">
    <w:abstractNumId w:val="22"/>
  </w:num>
  <w:num w:numId="34">
    <w:abstractNumId w:val="45"/>
  </w:num>
  <w:num w:numId="35">
    <w:abstractNumId w:val="17"/>
  </w:num>
  <w:num w:numId="36">
    <w:abstractNumId w:val="47"/>
  </w:num>
  <w:num w:numId="37">
    <w:abstractNumId w:val="12"/>
  </w:num>
  <w:num w:numId="38">
    <w:abstractNumId w:val="13"/>
  </w:num>
  <w:num w:numId="39">
    <w:abstractNumId w:val="28"/>
  </w:num>
  <w:num w:numId="40">
    <w:abstractNumId w:val="33"/>
  </w:num>
  <w:num w:numId="41">
    <w:abstractNumId w:val="29"/>
  </w:num>
  <w:num w:numId="42">
    <w:abstractNumId w:val="25"/>
  </w:num>
  <w:num w:numId="43">
    <w:abstractNumId w:val="35"/>
  </w:num>
  <w:num w:numId="44">
    <w:abstractNumId w:val="24"/>
  </w:num>
  <w:num w:numId="45">
    <w:abstractNumId w:val="19"/>
  </w:num>
  <w:num w:numId="46">
    <w:abstractNumId w:val="21"/>
  </w:num>
  <w:num w:numId="47">
    <w:abstractNumId w:val="15"/>
  </w:num>
  <w:num w:numId="48">
    <w:abstractNumId w:val="32"/>
  </w:num>
  <w:num w:numId="49">
    <w:abstractNumId w:val="38"/>
  </w:num>
  <w:num w:numId="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142"/>
    <w:rsid w:val="00001761"/>
    <w:rsid w:val="00060E6F"/>
    <w:rsid w:val="000660F1"/>
    <w:rsid w:val="00082D3F"/>
    <w:rsid w:val="000D735D"/>
    <w:rsid w:val="000D7E53"/>
    <w:rsid w:val="00245079"/>
    <w:rsid w:val="002600B8"/>
    <w:rsid w:val="003206CC"/>
    <w:rsid w:val="00394E48"/>
    <w:rsid w:val="003C26AD"/>
    <w:rsid w:val="00433CCA"/>
    <w:rsid w:val="00492BC6"/>
    <w:rsid w:val="004A57EA"/>
    <w:rsid w:val="004D48E4"/>
    <w:rsid w:val="004E0A74"/>
    <w:rsid w:val="004F64AC"/>
    <w:rsid w:val="005577BF"/>
    <w:rsid w:val="005A5070"/>
    <w:rsid w:val="006253E3"/>
    <w:rsid w:val="00645252"/>
    <w:rsid w:val="00646F5D"/>
    <w:rsid w:val="006B4048"/>
    <w:rsid w:val="006D3D74"/>
    <w:rsid w:val="006D6E38"/>
    <w:rsid w:val="00774A87"/>
    <w:rsid w:val="007916D7"/>
    <w:rsid w:val="007C2297"/>
    <w:rsid w:val="0083569A"/>
    <w:rsid w:val="0084311D"/>
    <w:rsid w:val="00844B60"/>
    <w:rsid w:val="00876D76"/>
    <w:rsid w:val="008B5142"/>
    <w:rsid w:val="0091165F"/>
    <w:rsid w:val="00A05912"/>
    <w:rsid w:val="00A72A12"/>
    <w:rsid w:val="00A72BB0"/>
    <w:rsid w:val="00A82A3A"/>
    <w:rsid w:val="00A90EF1"/>
    <w:rsid w:val="00A9204E"/>
    <w:rsid w:val="00AE17B2"/>
    <w:rsid w:val="00AF23CC"/>
    <w:rsid w:val="00C218C1"/>
    <w:rsid w:val="00C44C79"/>
    <w:rsid w:val="00C9232A"/>
    <w:rsid w:val="00DF0190"/>
    <w:rsid w:val="00E43908"/>
    <w:rsid w:val="00E459F0"/>
    <w:rsid w:val="00E67AF1"/>
    <w:rsid w:val="00F11234"/>
    <w:rsid w:val="00F533B7"/>
    <w:rsid w:val="00F657DF"/>
    <w:rsid w:val="00F728CD"/>
    <w:rsid w:val="00F86842"/>
    <w:rsid w:val="00F92D39"/>
    <w:rsid w:val="00F979CA"/>
    <w:rsid w:val="00FD560E"/>
    <w:rsid w:val="00FD5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B244B"/>
  <w15:chartTrackingRefBased/>
  <w15:docId w15:val="{AC8BEE3D-B8E6-449D-8B0B-02A982579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BB0"/>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6253E3"/>
    <w:pPr>
      <w:ind w:left="720"/>
      <w:contextualSpacing/>
    </w:pPr>
  </w:style>
  <w:style w:type="paragraph" w:styleId="NormalWeb">
    <w:name w:val="Normal (Web)"/>
    <w:basedOn w:val="Normal"/>
    <w:uiPriority w:val="99"/>
    <w:semiHidden/>
    <w:unhideWhenUsed/>
    <w:rsid w:val="00433CCA"/>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325036">
      <w:bodyDiv w:val="1"/>
      <w:marLeft w:val="0"/>
      <w:marRight w:val="0"/>
      <w:marTop w:val="0"/>
      <w:marBottom w:val="0"/>
      <w:divBdr>
        <w:top w:val="none" w:sz="0" w:space="0" w:color="auto"/>
        <w:left w:val="none" w:sz="0" w:space="0" w:color="auto"/>
        <w:bottom w:val="none" w:sz="0" w:space="0" w:color="auto"/>
        <w:right w:val="none" w:sz="0" w:space="0" w:color="auto"/>
      </w:divBdr>
    </w:div>
    <w:div w:id="1065762859">
      <w:bodyDiv w:val="1"/>
      <w:marLeft w:val="0"/>
      <w:marRight w:val="0"/>
      <w:marTop w:val="0"/>
      <w:marBottom w:val="0"/>
      <w:divBdr>
        <w:top w:val="none" w:sz="0" w:space="0" w:color="auto"/>
        <w:left w:val="none" w:sz="0" w:space="0" w:color="auto"/>
        <w:bottom w:val="none" w:sz="0" w:space="0" w:color="auto"/>
        <w:right w:val="none" w:sz="0" w:space="0" w:color="auto"/>
      </w:divBdr>
    </w:div>
    <w:div w:id="1156651003">
      <w:bodyDiv w:val="1"/>
      <w:marLeft w:val="0"/>
      <w:marRight w:val="0"/>
      <w:marTop w:val="0"/>
      <w:marBottom w:val="0"/>
      <w:divBdr>
        <w:top w:val="none" w:sz="0" w:space="0" w:color="auto"/>
        <w:left w:val="none" w:sz="0" w:space="0" w:color="auto"/>
        <w:bottom w:val="none" w:sz="0" w:space="0" w:color="auto"/>
        <w:right w:val="none" w:sz="0" w:space="0" w:color="auto"/>
      </w:divBdr>
    </w:div>
    <w:div w:id="1843397510">
      <w:bodyDiv w:val="1"/>
      <w:marLeft w:val="0"/>
      <w:marRight w:val="0"/>
      <w:marTop w:val="0"/>
      <w:marBottom w:val="0"/>
      <w:divBdr>
        <w:top w:val="none" w:sz="0" w:space="0" w:color="auto"/>
        <w:left w:val="none" w:sz="0" w:space="0" w:color="auto"/>
        <w:bottom w:val="none" w:sz="0" w:space="0" w:color="auto"/>
        <w:right w:val="none" w:sz="0" w:space="0" w:color="auto"/>
      </w:divBdr>
    </w:div>
    <w:div w:id="2008626588">
      <w:bodyDiv w:val="1"/>
      <w:marLeft w:val="0"/>
      <w:marRight w:val="0"/>
      <w:marTop w:val="0"/>
      <w:marBottom w:val="0"/>
      <w:divBdr>
        <w:top w:val="none" w:sz="0" w:space="0" w:color="auto"/>
        <w:left w:val="none" w:sz="0" w:space="0" w:color="auto"/>
        <w:bottom w:val="none" w:sz="0" w:space="0" w:color="auto"/>
        <w:right w:val="none" w:sz="0" w:space="0" w:color="auto"/>
      </w:divBdr>
    </w:div>
    <w:div w:id="2049446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jas\AppData\Local\Microsoft\Office\16.0\DTS\en-IN%7b1075F308-30E7-48BD-AD44-C13FD73CF77A%7d\%7b882291A4-3E9F-47E3-9DA1-2077EAF19108%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{882291A4-3E9F-47E3-9DA1-2077EAF19108}tf02786999_win32.dotx</Template>
  <TotalTime>0</TotalTime>
  <Pages>15</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dc:creator>
  <cp:keywords/>
  <dc:description/>
  <cp:lastModifiedBy>Microsoft</cp:lastModifiedBy>
  <cp:revision>2</cp:revision>
  <dcterms:created xsi:type="dcterms:W3CDTF">2025-01-20T18:33:00Z</dcterms:created>
  <dcterms:modified xsi:type="dcterms:W3CDTF">2025-01-20T18:33:00Z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